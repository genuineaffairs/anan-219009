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9DE65A" w14:textId="77777777" w:rsidR="00D32640" w:rsidRPr="00195C6F" w:rsidRDefault="00D32640">
      <w:pPr>
        <w:pStyle w:val="maintitle0"/>
      </w:pPr>
    </w:p>
    <w:p w14:paraId="3A9AF791" w14:textId="77777777" w:rsidR="00D32640" w:rsidRPr="00195C6F" w:rsidRDefault="00D32640">
      <w:pPr>
        <w:pStyle w:val="maintitle0"/>
      </w:pPr>
    </w:p>
    <w:p w14:paraId="39235312" w14:textId="5760D99F" w:rsidR="00C76DB2" w:rsidRDefault="00C76DB2" w:rsidP="008C3A96">
      <w:pPr>
        <w:jc w:val="center"/>
        <w:rPr>
          <w:b/>
          <w:bCs/>
          <w:color w:val="000000"/>
          <w:sz w:val="32"/>
          <w:szCs w:val="32"/>
        </w:rPr>
      </w:pPr>
      <w:r w:rsidRPr="00C76DB2">
        <w:rPr>
          <w:b/>
          <w:bCs/>
          <w:color w:val="000000"/>
          <w:sz w:val="32"/>
          <w:szCs w:val="32"/>
        </w:rPr>
        <w:t xml:space="preserve">FOUNDERSHARE (AKA PMP) - </w:t>
      </w:r>
      <w:r w:rsidR="000458FD" w:rsidRPr="000458FD">
        <w:rPr>
          <w:b/>
          <w:bCs/>
          <w:color w:val="000000"/>
          <w:sz w:val="32"/>
          <w:szCs w:val="32"/>
        </w:rPr>
        <w:t xml:space="preserve"> AUTHENTICATION AND SOCIAL MEDIA INTEGRATION ENHANCEMENT - 2</w:t>
      </w:r>
    </w:p>
    <w:p w14:paraId="4D42118A" w14:textId="656A8F96" w:rsidR="00D32640" w:rsidRPr="00195C6F" w:rsidRDefault="00C76DB2" w:rsidP="008C3A96">
      <w:pPr>
        <w:jc w:val="center"/>
      </w:pPr>
      <w:r>
        <w:rPr>
          <w:b/>
          <w:bCs/>
          <w:color w:val="000000"/>
          <w:sz w:val="32"/>
          <w:szCs w:val="32"/>
        </w:rPr>
        <w:t>Verification Document</w:t>
      </w:r>
    </w:p>
    <w:p w14:paraId="7AA7B7AA" w14:textId="77777777" w:rsidR="00D32640" w:rsidRPr="00195C6F" w:rsidRDefault="00D32640">
      <w:pPr>
        <w:pStyle w:val="BodyText"/>
      </w:pPr>
    </w:p>
    <w:p w14:paraId="0F3E017A" w14:textId="77777777" w:rsidR="00D32640" w:rsidRPr="00195C6F" w:rsidRDefault="00D32640">
      <w:pPr>
        <w:pStyle w:val="BodyText"/>
      </w:pPr>
    </w:p>
    <w:p w14:paraId="58CB5D97" w14:textId="77777777" w:rsidR="00D32640" w:rsidRPr="00195C6F" w:rsidRDefault="00D32640">
      <w:pPr>
        <w:pStyle w:val="BodyText"/>
      </w:pPr>
    </w:p>
    <w:p w14:paraId="0CD25382" w14:textId="77777777" w:rsidR="00D32640" w:rsidRPr="00195C6F" w:rsidRDefault="00D32640">
      <w:pPr>
        <w:pStyle w:val="BodyText"/>
        <w:jc w:val="center"/>
      </w:pPr>
    </w:p>
    <w:p w14:paraId="7BDA5A0B" w14:textId="77777777" w:rsidR="00D32640" w:rsidRPr="00195C6F" w:rsidRDefault="00D32640">
      <w:pPr>
        <w:pStyle w:val="BodyText"/>
      </w:pPr>
    </w:p>
    <w:p w14:paraId="02BD6491" w14:textId="77777777" w:rsidR="00D32640" w:rsidRPr="00195C6F" w:rsidRDefault="00D32640">
      <w:pPr>
        <w:pStyle w:val="BodyText"/>
      </w:pPr>
    </w:p>
    <w:p w14:paraId="36C7B8DC" w14:textId="77777777" w:rsidR="00D32640" w:rsidRPr="00195C6F" w:rsidRDefault="00D32640">
      <w:pPr>
        <w:pStyle w:val="BodyText"/>
      </w:pPr>
    </w:p>
    <w:p w14:paraId="270BB3E1" w14:textId="77777777" w:rsidR="00D32640" w:rsidRPr="00195C6F" w:rsidRDefault="00D32640">
      <w:pPr>
        <w:pStyle w:val="BodyText"/>
      </w:pPr>
    </w:p>
    <w:p w14:paraId="0700950F" w14:textId="77777777" w:rsidR="00D32640" w:rsidRPr="00195C6F" w:rsidRDefault="00D32640">
      <w:pPr>
        <w:pStyle w:val="BodyText"/>
      </w:pPr>
    </w:p>
    <w:p w14:paraId="3C631D84" w14:textId="77777777" w:rsidR="00D32640" w:rsidRPr="00195C6F" w:rsidRDefault="00D32640">
      <w:pPr>
        <w:pStyle w:val="BodyText"/>
      </w:pPr>
    </w:p>
    <w:p w14:paraId="41702C37" w14:textId="77777777" w:rsidR="00D32640" w:rsidRPr="00195C6F" w:rsidRDefault="00D32640">
      <w:pPr>
        <w:pStyle w:val="BodyText"/>
      </w:pPr>
    </w:p>
    <w:p w14:paraId="075D1CF7" w14:textId="77777777" w:rsidR="00D32640" w:rsidRPr="00195C6F" w:rsidRDefault="00D32640">
      <w:pPr>
        <w:pStyle w:val="MainTitle"/>
        <w:jc w:val="left"/>
      </w:pPr>
      <w:r w:rsidRPr="00195C6F">
        <w:rPr>
          <w:sz w:val="28"/>
          <w:szCs w:val="28"/>
        </w:rPr>
        <w:t>Revision History</w:t>
      </w:r>
    </w:p>
    <w:tbl>
      <w:tblPr>
        <w:tblW w:w="0" w:type="auto"/>
        <w:tblInd w:w="-15" w:type="dxa"/>
        <w:tblLayout w:type="fixed"/>
        <w:tblLook w:val="0000" w:firstRow="0" w:lastRow="0" w:firstColumn="0" w:lastColumn="0" w:noHBand="0" w:noVBand="0"/>
      </w:tblPr>
      <w:tblGrid>
        <w:gridCol w:w="3192"/>
        <w:gridCol w:w="3192"/>
        <w:gridCol w:w="3222"/>
      </w:tblGrid>
      <w:tr w:rsidR="00D32640" w:rsidRPr="00195C6F" w14:paraId="52319E29" w14:textId="77777777" w:rsidTr="00A146E6">
        <w:trPr>
          <w:trHeight w:val="255"/>
        </w:trPr>
        <w:tc>
          <w:tcPr>
            <w:tcW w:w="3192" w:type="dxa"/>
            <w:tcBorders>
              <w:top w:val="single" w:sz="4" w:space="0" w:color="000000"/>
              <w:left w:val="single" w:sz="4" w:space="0" w:color="000000"/>
              <w:bottom w:val="single" w:sz="4" w:space="0" w:color="000000"/>
            </w:tcBorders>
            <w:shd w:val="clear" w:color="auto" w:fill="E0E0E0"/>
          </w:tcPr>
          <w:p w14:paraId="1A2CE130" w14:textId="77777777" w:rsidR="00D32640" w:rsidRPr="00195C6F" w:rsidRDefault="00D32640">
            <w:pPr>
              <w:snapToGrid w:val="0"/>
              <w:rPr>
                <w:b/>
                <w:bCs/>
              </w:rPr>
            </w:pPr>
            <w:r w:rsidRPr="00195C6F">
              <w:rPr>
                <w:b/>
                <w:bCs/>
              </w:rPr>
              <w:t>Author</w:t>
            </w:r>
          </w:p>
        </w:tc>
        <w:tc>
          <w:tcPr>
            <w:tcW w:w="3192" w:type="dxa"/>
            <w:tcBorders>
              <w:top w:val="single" w:sz="4" w:space="0" w:color="000000"/>
              <w:left w:val="single" w:sz="4" w:space="0" w:color="000000"/>
              <w:bottom w:val="single" w:sz="4" w:space="0" w:color="000000"/>
            </w:tcBorders>
            <w:shd w:val="clear" w:color="auto" w:fill="E0E0E0"/>
          </w:tcPr>
          <w:p w14:paraId="46C79D6B" w14:textId="77777777" w:rsidR="00D32640" w:rsidRPr="00195C6F" w:rsidRDefault="00D32640">
            <w:pPr>
              <w:snapToGrid w:val="0"/>
              <w:rPr>
                <w:b/>
                <w:bCs/>
              </w:rPr>
            </w:pPr>
            <w:r w:rsidRPr="00195C6F">
              <w:rPr>
                <w:b/>
                <w:bCs/>
              </w:rPr>
              <w:t>Revision Number</w:t>
            </w:r>
          </w:p>
        </w:tc>
        <w:tc>
          <w:tcPr>
            <w:tcW w:w="3222" w:type="dxa"/>
            <w:tcBorders>
              <w:top w:val="single" w:sz="4" w:space="0" w:color="000000"/>
              <w:left w:val="single" w:sz="4" w:space="0" w:color="000000"/>
              <w:bottom w:val="single" w:sz="4" w:space="0" w:color="000000"/>
              <w:right w:val="single" w:sz="4" w:space="0" w:color="000000"/>
            </w:tcBorders>
            <w:shd w:val="clear" w:color="auto" w:fill="E0E0E0"/>
          </w:tcPr>
          <w:p w14:paraId="72EEE770" w14:textId="77777777" w:rsidR="00D32640" w:rsidRPr="00195C6F" w:rsidRDefault="00D32640">
            <w:pPr>
              <w:snapToGrid w:val="0"/>
            </w:pPr>
            <w:r w:rsidRPr="00195C6F">
              <w:rPr>
                <w:b/>
                <w:bCs/>
              </w:rPr>
              <w:t>Date</w:t>
            </w:r>
          </w:p>
        </w:tc>
      </w:tr>
      <w:tr w:rsidR="00D32640" w:rsidRPr="00195C6F" w14:paraId="09E13F09" w14:textId="77777777">
        <w:tc>
          <w:tcPr>
            <w:tcW w:w="3192" w:type="dxa"/>
            <w:tcBorders>
              <w:top w:val="single" w:sz="4" w:space="0" w:color="000000"/>
              <w:left w:val="single" w:sz="4" w:space="0" w:color="000000"/>
              <w:bottom w:val="single" w:sz="4" w:space="0" w:color="000000"/>
            </w:tcBorders>
            <w:shd w:val="clear" w:color="auto" w:fill="auto"/>
          </w:tcPr>
          <w:p w14:paraId="548D6914" w14:textId="77777777" w:rsidR="00D32640" w:rsidRPr="00195C6F" w:rsidRDefault="00D93DE6">
            <w:pPr>
              <w:snapToGrid w:val="0"/>
            </w:pPr>
            <w:bookmarkStart w:id="0" w:name="OLE_LINK1"/>
            <w:bookmarkStart w:id="1" w:name="OLE_LINK2"/>
            <w:r w:rsidRPr="00195C6F">
              <w:t>TCSASSEMBLER</w:t>
            </w:r>
            <w:bookmarkEnd w:id="0"/>
            <w:bookmarkEnd w:id="1"/>
          </w:p>
        </w:tc>
        <w:tc>
          <w:tcPr>
            <w:tcW w:w="3192" w:type="dxa"/>
            <w:tcBorders>
              <w:top w:val="single" w:sz="4" w:space="0" w:color="000000"/>
              <w:left w:val="single" w:sz="4" w:space="0" w:color="000000"/>
              <w:bottom w:val="single" w:sz="4" w:space="0" w:color="000000"/>
            </w:tcBorders>
            <w:shd w:val="clear" w:color="auto" w:fill="auto"/>
          </w:tcPr>
          <w:p w14:paraId="50050A78" w14:textId="77777777" w:rsidR="00D32640" w:rsidRPr="00195C6F" w:rsidRDefault="00D32640">
            <w:pPr>
              <w:snapToGrid w:val="0"/>
            </w:pPr>
            <w:r w:rsidRPr="00195C6F">
              <w:t>1.0</w:t>
            </w:r>
          </w:p>
        </w:tc>
        <w:tc>
          <w:tcPr>
            <w:tcW w:w="3222" w:type="dxa"/>
            <w:tcBorders>
              <w:top w:val="single" w:sz="4" w:space="0" w:color="000000"/>
              <w:left w:val="single" w:sz="4" w:space="0" w:color="000000"/>
              <w:bottom w:val="single" w:sz="4" w:space="0" w:color="000000"/>
              <w:right w:val="single" w:sz="4" w:space="0" w:color="000000"/>
            </w:tcBorders>
            <w:shd w:val="clear" w:color="auto" w:fill="auto"/>
          </w:tcPr>
          <w:p w14:paraId="6C6F6E24" w14:textId="685193F5" w:rsidR="00D32640" w:rsidRPr="00195C6F" w:rsidRDefault="009A4648" w:rsidP="009A4648">
            <w:pPr>
              <w:snapToGrid w:val="0"/>
            </w:pPr>
            <w:r>
              <w:t>12</w:t>
            </w:r>
            <w:r w:rsidR="00C1250B">
              <w:t>.</w:t>
            </w:r>
            <w:r w:rsidR="00497C95">
              <w:t>17</w:t>
            </w:r>
            <w:bookmarkStart w:id="2" w:name="_GoBack"/>
            <w:bookmarkEnd w:id="2"/>
            <w:r w:rsidR="00B82EA4" w:rsidRPr="00195C6F">
              <w:t>.201</w:t>
            </w:r>
            <w:r w:rsidR="00C1250B">
              <w:t>5</w:t>
            </w:r>
          </w:p>
        </w:tc>
      </w:tr>
      <w:tr w:rsidR="00D32640" w:rsidRPr="00195C6F" w14:paraId="6DC542C5" w14:textId="77777777">
        <w:tc>
          <w:tcPr>
            <w:tcW w:w="3192" w:type="dxa"/>
            <w:tcBorders>
              <w:top w:val="single" w:sz="4" w:space="0" w:color="000000"/>
              <w:left w:val="single" w:sz="4" w:space="0" w:color="000000"/>
              <w:bottom w:val="single" w:sz="4" w:space="0" w:color="000000"/>
            </w:tcBorders>
            <w:shd w:val="clear" w:color="auto" w:fill="auto"/>
          </w:tcPr>
          <w:p w14:paraId="213BFBBC" w14:textId="77777777" w:rsidR="00D32640" w:rsidRPr="00195C6F" w:rsidRDefault="00D32640">
            <w:pPr>
              <w:snapToGrid w:val="0"/>
            </w:pPr>
          </w:p>
        </w:tc>
        <w:tc>
          <w:tcPr>
            <w:tcW w:w="3192" w:type="dxa"/>
            <w:tcBorders>
              <w:top w:val="single" w:sz="4" w:space="0" w:color="000000"/>
              <w:left w:val="single" w:sz="4" w:space="0" w:color="000000"/>
              <w:bottom w:val="single" w:sz="4" w:space="0" w:color="000000"/>
            </w:tcBorders>
            <w:shd w:val="clear" w:color="auto" w:fill="auto"/>
          </w:tcPr>
          <w:p w14:paraId="15352F5F" w14:textId="77777777" w:rsidR="00D32640" w:rsidRPr="00195C6F" w:rsidRDefault="00D32640">
            <w:pPr>
              <w:snapToGrid w:val="0"/>
            </w:pPr>
          </w:p>
        </w:tc>
        <w:tc>
          <w:tcPr>
            <w:tcW w:w="3222" w:type="dxa"/>
            <w:tcBorders>
              <w:top w:val="single" w:sz="4" w:space="0" w:color="000000"/>
              <w:left w:val="single" w:sz="4" w:space="0" w:color="000000"/>
              <w:bottom w:val="single" w:sz="4" w:space="0" w:color="000000"/>
              <w:right w:val="single" w:sz="4" w:space="0" w:color="000000"/>
            </w:tcBorders>
            <w:shd w:val="clear" w:color="auto" w:fill="auto"/>
          </w:tcPr>
          <w:p w14:paraId="3466FB59" w14:textId="77777777" w:rsidR="00D32640" w:rsidRPr="00195C6F" w:rsidRDefault="00D32640">
            <w:pPr>
              <w:snapToGrid w:val="0"/>
            </w:pPr>
          </w:p>
        </w:tc>
      </w:tr>
    </w:tbl>
    <w:p w14:paraId="439F7DAC" w14:textId="77777777" w:rsidR="00D32640" w:rsidRPr="00195C6F" w:rsidRDefault="00D32640">
      <w:pPr>
        <w:pStyle w:val="TOC1"/>
        <w:tabs>
          <w:tab w:val="left" w:pos="432"/>
        </w:tabs>
      </w:pPr>
    </w:p>
    <w:p w14:paraId="58A4FDEF" w14:textId="77777777" w:rsidR="00D32640" w:rsidRPr="00195C6F" w:rsidRDefault="00D32640">
      <w:pPr>
        <w:tabs>
          <w:tab w:val="right" w:pos="9360"/>
          <w:tab w:val="right" w:leader="dot" w:pos="9810"/>
        </w:tabs>
      </w:pPr>
    </w:p>
    <w:p w14:paraId="4CAE9A7B" w14:textId="77777777" w:rsidR="00D32640" w:rsidRPr="00195C6F" w:rsidRDefault="00D32640"/>
    <w:p w14:paraId="616946A9" w14:textId="77777777" w:rsidR="00D32640" w:rsidRPr="00195C6F" w:rsidRDefault="00D32640"/>
    <w:p w14:paraId="1EC8A367" w14:textId="77777777" w:rsidR="00D32640" w:rsidRPr="00195C6F" w:rsidRDefault="00D32640"/>
    <w:p w14:paraId="12317060" w14:textId="77777777" w:rsidR="00D32640" w:rsidRPr="00195C6F" w:rsidRDefault="00D32640"/>
    <w:p w14:paraId="0DB0D112" w14:textId="77777777" w:rsidR="00D32640" w:rsidRPr="00195C6F" w:rsidRDefault="00D32640"/>
    <w:p w14:paraId="535149DF" w14:textId="77777777" w:rsidR="00D32640" w:rsidRPr="00195C6F" w:rsidRDefault="00D32640"/>
    <w:p w14:paraId="708BE1E6" w14:textId="77777777" w:rsidR="00D32640" w:rsidRPr="00195C6F" w:rsidRDefault="00D32640"/>
    <w:p w14:paraId="4166385B" w14:textId="77777777" w:rsidR="00D32640" w:rsidRPr="00195C6F" w:rsidRDefault="00D32640"/>
    <w:p w14:paraId="098CC205" w14:textId="77777777" w:rsidR="00D32640" w:rsidRPr="00195C6F" w:rsidRDefault="00D32640"/>
    <w:p w14:paraId="77FBEDD0" w14:textId="77777777" w:rsidR="00D32640" w:rsidRPr="00195C6F" w:rsidRDefault="00D32640"/>
    <w:p w14:paraId="16DF4704" w14:textId="77777777" w:rsidR="00D32640" w:rsidRPr="00195C6F" w:rsidRDefault="00D32640"/>
    <w:p w14:paraId="0EB42113" w14:textId="77777777" w:rsidR="00D32640" w:rsidRPr="00195C6F" w:rsidRDefault="00D32640">
      <w:pPr>
        <w:tabs>
          <w:tab w:val="right" w:pos="9360"/>
          <w:tab w:val="right" w:leader="dot" w:pos="9810"/>
        </w:tabs>
      </w:pPr>
    </w:p>
    <w:p w14:paraId="2F65875B" w14:textId="77777777" w:rsidR="00BC7AC4" w:rsidRPr="00195C6F" w:rsidRDefault="00BC7AC4">
      <w:pPr>
        <w:tabs>
          <w:tab w:val="right" w:pos="9360"/>
          <w:tab w:val="right" w:leader="dot" w:pos="9810"/>
        </w:tabs>
      </w:pPr>
    </w:p>
    <w:p w14:paraId="65068366" w14:textId="77777777" w:rsidR="00BC7AC4" w:rsidRPr="00195C6F" w:rsidRDefault="00BC7AC4">
      <w:pPr>
        <w:tabs>
          <w:tab w:val="right" w:pos="9360"/>
          <w:tab w:val="right" w:leader="dot" w:pos="9810"/>
        </w:tabs>
      </w:pPr>
    </w:p>
    <w:p w14:paraId="45EBDBFC" w14:textId="77777777" w:rsidR="00BC7AC4" w:rsidRPr="00195C6F" w:rsidRDefault="00BC7AC4">
      <w:pPr>
        <w:tabs>
          <w:tab w:val="right" w:pos="9360"/>
          <w:tab w:val="right" w:leader="dot" w:pos="9810"/>
        </w:tabs>
      </w:pPr>
    </w:p>
    <w:p w14:paraId="04633D06" w14:textId="77777777" w:rsidR="00D32640" w:rsidRPr="00195C6F" w:rsidRDefault="00D32640">
      <w:pPr>
        <w:tabs>
          <w:tab w:val="left" w:pos="6190"/>
        </w:tabs>
      </w:pPr>
      <w:r w:rsidRPr="00195C6F">
        <w:tab/>
      </w:r>
    </w:p>
    <w:p w14:paraId="5C10AEBE" w14:textId="77777777" w:rsidR="00A93AB4" w:rsidRDefault="00D32640">
      <w:pPr>
        <w:pStyle w:val="TOC1"/>
        <w:tabs>
          <w:tab w:val="left" w:pos="432"/>
        </w:tabs>
        <w:rPr>
          <w:rFonts w:asciiTheme="minorHAnsi" w:eastAsiaTheme="minorEastAsia" w:hAnsiTheme="minorHAnsi" w:cstheme="minorBidi"/>
          <w:noProof/>
          <w:sz w:val="24"/>
          <w:szCs w:val="24"/>
          <w:lang w:eastAsia="en-US"/>
        </w:rPr>
      </w:pPr>
      <w:r w:rsidRPr="00195C6F">
        <w:lastRenderedPageBreak/>
        <w:fldChar w:fldCharType="begin"/>
      </w:r>
      <w:r w:rsidRPr="00195C6F">
        <w:instrText xml:space="preserve"> TOC </w:instrText>
      </w:r>
      <w:r w:rsidRPr="00195C6F">
        <w:fldChar w:fldCharType="separate"/>
      </w:r>
      <w:r w:rsidR="00A93AB4">
        <w:rPr>
          <w:noProof/>
        </w:rPr>
        <w:t>1.</w:t>
      </w:r>
      <w:r w:rsidR="00A93AB4">
        <w:rPr>
          <w:rFonts w:asciiTheme="minorHAnsi" w:eastAsiaTheme="minorEastAsia" w:hAnsiTheme="minorHAnsi" w:cstheme="minorBidi"/>
          <w:noProof/>
          <w:sz w:val="24"/>
          <w:szCs w:val="24"/>
          <w:lang w:eastAsia="en-US"/>
        </w:rPr>
        <w:tab/>
      </w:r>
      <w:r w:rsidR="00A93AB4">
        <w:rPr>
          <w:noProof/>
        </w:rPr>
        <w:t>Organization of Submission</w:t>
      </w:r>
      <w:r w:rsidR="00A93AB4">
        <w:rPr>
          <w:noProof/>
        </w:rPr>
        <w:tab/>
      </w:r>
      <w:r w:rsidR="00A93AB4">
        <w:rPr>
          <w:noProof/>
        </w:rPr>
        <w:fldChar w:fldCharType="begin"/>
      </w:r>
      <w:r w:rsidR="00A93AB4">
        <w:rPr>
          <w:noProof/>
        </w:rPr>
        <w:instrText xml:space="preserve"> PAGEREF _Toc438117091 \h </w:instrText>
      </w:r>
      <w:r w:rsidR="00A93AB4">
        <w:rPr>
          <w:noProof/>
        </w:rPr>
      </w:r>
      <w:r w:rsidR="00A93AB4">
        <w:rPr>
          <w:noProof/>
        </w:rPr>
        <w:fldChar w:fldCharType="separate"/>
      </w:r>
      <w:r w:rsidR="00A93AB4">
        <w:rPr>
          <w:noProof/>
        </w:rPr>
        <w:t>3</w:t>
      </w:r>
      <w:r w:rsidR="00A93AB4">
        <w:rPr>
          <w:noProof/>
        </w:rPr>
        <w:fldChar w:fldCharType="end"/>
      </w:r>
    </w:p>
    <w:p w14:paraId="070CA3EA" w14:textId="77777777" w:rsidR="00A93AB4" w:rsidRDefault="00A93AB4">
      <w:pPr>
        <w:pStyle w:val="TOC1"/>
        <w:tabs>
          <w:tab w:val="left" w:pos="432"/>
        </w:tabs>
        <w:rPr>
          <w:rFonts w:asciiTheme="minorHAnsi" w:eastAsiaTheme="minorEastAsia" w:hAnsiTheme="minorHAnsi" w:cstheme="minorBidi"/>
          <w:noProof/>
          <w:sz w:val="24"/>
          <w:szCs w:val="24"/>
          <w:lang w:eastAsia="en-US"/>
        </w:rPr>
      </w:pPr>
      <w:r>
        <w:rPr>
          <w:noProof/>
        </w:rPr>
        <w:t>2.</w:t>
      </w:r>
      <w:r>
        <w:rPr>
          <w:rFonts w:asciiTheme="minorHAnsi" w:eastAsiaTheme="minorEastAsia" w:hAnsiTheme="minorHAnsi" w:cstheme="minorBidi"/>
          <w:noProof/>
          <w:sz w:val="24"/>
          <w:szCs w:val="24"/>
          <w:lang w:eastAsia="en-US"/>
        </w:rPr>
        <w:tab/>
      </w:r>
      <w:r>
        <w:rPr>
          <w:noProof/>
        </w:rPr>
        <w:t>Application Setup</w:t>
      </w:r>
      <w:r>
        <w:rPr>
          <w:noProof/>
        </w:rPr>
        <w:tab/>
      </w:r>
      <w:r>
        <w:rPr>
          <w:noProof/>
        </w:rPr>
        <w:fldChar w:fldCharType="begin"/>
      </w:r>
      <w:r>
        <w:rPr>
          <w:noProof/>
        </w:rPr>
        <w:instrText xml:space="preserve"> PAGEREF _Toc438117092 \h </w:instrText>
      </w:r>
      <w:r>
        <w:rPr>
          <w:noProof/>
        </w:rPr>
      </w:r>
      <w:r>
        <w:rPr>
          <w:noProof/>
        </w:rPr>
        <w:fldChar w:fldCharType="separate"/>
      </w:r>
      <w:r>
        <w:rPr>
          <w:noProof/>
        </w:rPr>
        <w:t>3</w:t>
      </w:r>
      <w:r>
        <w:rPr>
          <w:noProof/>
        </w:rPr>
        <w:fldChar w:fldCharType="end"/>
      </w:r>
    </w:p>
    <w:p w14:paraId="0AF90946" w14:textId="77777777" w:rsidR="00A93AB4" w:rsidRDefault="00A93AB4">
      <w:pPr>
        <w:pStyle w:val="TOC1"/>
        <w:tabs>
          <w:tab w:val="left" w:pos="432"/>
        </w:tabs>
        <w:rPr>
          <w:rFonts w:asciiTheme="minorHAnsi" w:eastAsiaTheme="minorEastAsia" w:hAnsiTheme="minorHAnsi" w:cstheme="minorBidi"/>
          <w:noProof/>
          <w:sz w:val="24"/>
          <w:szCs w:val="24"/>
          <w:lang w:eastAsia="en-US"/>
        </w:rPr>
      </w:pPr>
      <w:r>
        <w:rPr>
          <w:noProof/>
        </w:rPr>
        <w:t>3.</w:t>
      </w:r>
      <w:r>
        <w:rPr>
          <w:rFonts w:asciiTheme="minorHAnsi" w:eastAsiaTheme="minorEastAsia" w:hAnsiTheme="minorHAnsi" w:cstheme="minorBidi"/>
          <w:noProof/>
          <w:sz w:val="24"/>
          <w:szCs w:val="24"/>
          <w:lang w:eastAsia="en-US"/>
        </w:rPr>
        <w:tab/>
      </w:r>
      <w:r>
        <w:rPr>
          <w:noProof/>
        </w:rPr>
        <w:t>Configurations</w:t>
      </w:r>
      <w:r>
        <w:rPr>
          <w:noProof/>
        </w:rPr>
        <w:tab/>
      </w:r>
      <w:r>
        <w:rPr>
          <w:noProof/>
        </w:rPr>
        <w:fldChar w:fldCharType="begin"/>
      </w:r>
      <w:r>
        <w:rPr>
          <w:noProof/>
        </w:rPr>
        <w:instrText xml:space="preserve"> PAGEREF _Toc438117093 \h </w:instrText>
      </w:r>
      <w:r>
        <w:rPr>
          <w:noProof/>
        </w:rPr>
      </w:r>
      <w:r>
        <w:rPr>
          <w:noProof/>
        </w:rPr>
        <w:fldChar w:fldCharType="separate"/>
      </w:r>
      <w:r>
        <w:rPr>
          <w:noProof/>
        </w:rPr>
        <w:t>3</w:t>
      </w:r>
      <w:r>
        <w:rPr>
          <w:noProof/>
        </w:rPr>
        <w:fldChar w:fldCharType="end"/>
      </w:r>
    </w:p>
    <w:p w14:paraId="0EE57DED" w14:textId="77777777" w:rsidR="00A93AB4" w:rsidRDefault="00A93AB4">
      <w:pPr>
        <w:pStyle w:val="TOC1"/>
        <w:tabs>
          <w:tab w:val="left" w:pos="432"/>
        </w:tabs>
        <w:rPr>
          <w:rFonts w:asciiTheme="minorHAnsi" w:eastAsiaTheme="minorEastAsia" w:hAnsiTheme="minorHAnsi" w:cstheme="minorBidi"/>
          <w:noProof/>
          <w:sz w:val="24"/>
          <w:szCs w:val="24"/>
          <w:lang w:eastAsia="en-US"/>
        </w:rPr>
      </w:pPr>
      <w:r>
        <w:rPr>
          <w:noProof/>
        </w:rPr>
        <w:t>4.</w:t>
      </w:r>
      <w:r>
        <w:rPr>
          <w:rFonts w:asciiTheme="minorHAnsi" w:eastAsiaTheme="minorEastAsia" w:hAnsiTheme="minorHAnsi" w:cstheme="minorBidi"/>
          <w:noProof/>
          <w:sz w:val="24"/>
          <w:szCs w:val="24"/>
          <w:lang w:eastAsia="en-US"/>
        </w:rPr>
        <w:tab/>
      </w:r>
      <w:r>
        <w:rPr>
          <w:noProof/>
        </w:rPr>
        <w:t>Deployment Instructions</w:t>
      </w:r>
      <w:r>
        <w:rPr>
          <w:noProof/>
        </w:rPr>
        <w:tab/>
      </w:r>
      <w:r>
        <w:rPr>
          <w:noProof/>
        </w:rPr>
        <w:fldChar w:fldCharType="begin"/>
      </w:r>
      <w:r>
        <w:rPr>
          <w:noProof/>
        </w:rPr>
        <w:instrText xml:space="preserve"> PAGEREF _Toc438117094 \h </w:instrText>
      </w:r>
      <w:r>
        <w:rPr>
          <w:noProof/>
        </w:rPr>
      </w:r>
      <w:r>
        <w:rPr>
          <w:noProof/>
        </w:rPr>
        <w:fldChar w:fldCharType="separate"/>
      </w:r>
      <w:r>
        <w:rPr>
          <w:noProof/>
        </w:rPr>
        <w:t>7</w:t>
      </w:r>
      <w:r>
        <w:rPr>
          <w:noProof/>
        </w:rPr>
        <w:fldChar w:fldCharType="end"/>
      </w:r>
    </w:p>
    <w:p w14:paraId="151CA91E" w14:textId="77777777" w:rsidR="00A93AB4" w:rsidRDefault="00A93AB4">
      <w:pPr>
        <w:pStyle w:val="TOC1"/>
        <w:tabs>
          <w:tab w:val="left" w:pos="432"/>
        </w:tabs>
        <w:rPr>
          <w:rFonts w:asciiTheme="minorHAnsi" w:eastAsiaTheme="minorEastAsia" w:hAnsiTheme="minorHAnsi" w:cstheme="minorBidi"/>
          <w:noProof/>
          <w:sz w:val="24"/>
          <w:szCs w:val="24"/>
          <w:lang w:eastAsia="en-US"/>
        </w:rPr>
      </w:pPr>
      <w:r>
        <w:rPr>
          <w:noProof/>
        </w:rPr>
        <w:t>5.</w:t>
      </w:r>
      <w:r>
        <w:rPr>
          <w:rFonts w:asciiTheme="minorHAnsi" w:eastAsiaTheme="minorEastAsia" w:hAnsiTheme="minorHAnsi" w:cstheme="minorBidi"/>
          <w:noProof/>
          <w:sz w:val="24"/>
          <w:szCs w:val="24"/>
          <w:lang w:eastAsia="en-US"/>
        </w:rPr>
        <w:tab/>
      </w:r>
      <w:r>
        <w:rPr>
          <w:noProof/>
        </w:rPr>
        <w:t>Verification</w:t>
      </w:r>
      <w:r>
        <w:rPr>
          <w:noProof/>
        </w:rPr>
        <w:tab/>
      </w:r>
      <w:r>
        <w:rPr>
          <w:noProof/>
        </w:rPr>
        <w:fldChar w:fldCharType="begin"/>
      </w:r>
      <w:r>
        <w:rPr>
          <w:noProof/>
        </w:rPr>
        <w:instrText xml:space="preserve"> PAGEREF _Toc438117095 \h </w:instrText>
      </w:r>
      <w:r>
        <w:rPr>
          <w:noProof/>
        </w:rPr>
      </w:r>
      <w:r>
        <w:rPr>
          <w:noProof/>
        </w:rPr>
        <w:fldChar w:fldCharType="separate"/>
      </w:r>
      <w:r>
        <w:rPr>
          <w:noProof/>
        </w:rPr>
        <w:t>8</w:t>
      </w:r>
      <w:r>
        <w:rPr>
          <w:noProof/>
        </w:rPr>
        <w:fldChar w:fldCharType="end"/>
      </w:r>
    </w:p>
    <w:p w14:paraId="0790AA56" w14:textId="77777777" w:rsidR="00A93AB4" w:rsidRDefault="00A93AB4">
      <w:pPr>
        <w:pStyle w:val="TOC1"/>
        <w:tabs>
          <w:tab w:val="left" w:pos="864"/>
        </w:tabs>
        <w:rPr>
          <w:rFonts w:asciiTheme="minorHAnsi" w:eastAsiaTheme="minorEastAsia" w:hAnsiTheme="minorHAnsi" w:cstheme="minorBidi"/>
          <w:noProof/>
          <w:sz w:val="24"/>
          <w:szCs w:val="24"/>
          <w:lang w:eastAsia="en-US"/>
        </w:rPr>
      </w:pPr>
      <w:r>
        <w:rPr>
          <w:noProof/>
        </w:rPr>
        <w:t>5.1.</w:t>
      </w:r>
      <w:r>
        <w:rPr>
          <w:rFonts w:asciiTheme="minorHAnsi" w:eastAsiaTheme="minorEastAsia" w:hAnsiTheme="minorHAnsi" w:cstheme="minorBidi"/>
          <w:noProof/>
          <w:sz w:val="24"/>
          <w:szCs w:val="24"/>
          <w:lang w:eastAsia="en-US"/>
        </w:rPr>
        <w:tab/>
      </w:r>
      <w:r>
        <w:rPr>
          <w:noProof/>
        </w:rPr>
        <w:t>PMP-247</w:t>
      </w:r>
      <w:r>
        <w:rPr>
          <w:noProof/>
        </w:rPr>
        <w:tab/>
      </w:r>
      <w:r>
        <w:rPr>
          <w:noProof/>
        </w:rPr>
        <w:fldChar w:fldCharType="begin"/>
      </w:r>
      <w:r>
        <w:rPr>
          <w:noProof/>
        </w:rPr>
        <w:instrText xml:space="preserve"> PAGEREF _Toc438117096 \h </w:instrText>
      </w:r>
      <w:r>
        <w:rPr>
          <w:noProof/>
        </w:rPr>
      </w:r>
      <w:r>
        <w:rPr>
          <w:noProof/>
        </w:rPr>
        <w:fldChar w:fldCharType="separate"/>
      </w:r>
      <w:r>
        <w:rPr>
          <w:noProof/>
        </w:rPr>
        <w:t>8</w:t>
      </w:r>
      <w:r>
        <w:rPr>
          <w:noProof/>
        </w:rPr>
        <w:fldChar w:fldCharType="end"/>
      </w:r>
    </w:p>
    <w:p w14:paraId="53E34ED4" w14:textId="77777777" w:rsidR="00A93AB4" w:rsidRDefault="00A93AB4">
      <w:pPr>
        <w:pStyle w:val="TOC1"/>
        <w:tabs>
          <w:tab w:val="left" w:pos="864"/>
        </w:tabs>
        <w:rPr>
          <w:rFonts w:asciiTheme="minorHAnsi" w:eastAsiaTheme="minorEastAsia" w:hAnsiTheme="minorHAnsi" w:cstheme="minorBidi"/>
          <w:noProof/>
          <w:sz w:val="24"/>
          <w:szCs w:val="24"/>
          <w:lang w:eastAsia="en-US"/>
        </w:rPr>
      </w:pPr>
      <w:r>
        <w:rPr>
          <w:noProof/>
        </w:rPr>
        <w:t>5.2.</w:t>
      </w:r>
      <w:r>
        <w:rPr>
          <w:rFonts w:asciiTheme="minorHAnsi" w:eastAsiaTheme="minorEastAsia" w:hAnsiTheme="minorHAnsi" w:cstheme="minorBidi"/>
          <w:noProof/>
          <w:sz w:val="24"/>
          <w:szCs w:val="24"/>
          <w:lang w:eastAsia="en-US"/>
        </w:rPr>
        <w:tab/>
      </w:r>
      <w:r>
        <w:rPr>
          <w:noProof/>
        </w:rPr>
        <w:t>PMP-237</w:t>
      </w:r>
      <w:r>
        <w:rPr>
          <w:noProof/>
        </w:rPr>
        <w:tab/>
      </w:r>
      <w:r>
        <w:rPr>
          <w:noProof/>
        </w:rPr>
        <w:fldChar w:fldCharType="begin"/>
      </w:r>
      <w:r>
        <w:rPr>
          <w:noProof/>
        </w:rPr>
        <w:instrText xml:space="preserve"> PAGEREF _Toc438117097 \h </w:instrText>
      </w:r>
      <w:r>
        <w:rPr>
          <w:noProof/>
        </w:rPr>
      </w:r>
      <w:r>
        <w:rPr>
          <w:noProof/>
        </w:rPr>
        <w:fldChar w:fldCharType="separate"/>
      </w:r>
      <w:r>
        <w:rPr>
          <w:noProof/>
        </w:rPr>
        <w:t>8</w:t>
      </w:r>
      <w:r>
        <w:rPr>
          <w:noProof/>
        </w:rPr>
        <w:fldChar w:fldCharType="end"/>
      </w:r>
    </w:p>
    <w:p w14:paraId="5253ED96" w14:textId="77777777" w:rsidR="00A93AB4" w:rsidRDefault="00A93AB4">
      <w:pPr>
        <w:pStyle w:val="TOC1"/>
        <w:tabs>
          <w:tab w:val="left" w:pos="864"/>
        </w:tabs>
        <w:rPr>
          <w:rFonts w:asciiTheme="minorHAnsi" w:eastAsiaTheme="minorEastAsia" w:hAnsiTheme="minorHAnsi" w:cstheme="minorBidi"/>
          <w:noProof/>
          <w:sz w:val="24"/>
          <w:szCs w:val="24"/>
          <w:lang w:eastAsia="en-US"/>
        </w:rPr>
      </w:pPr>
      <w:r>
        <w:rPr>
          <w:noProof/>
        </w:rPr>
        <w:t>5.3.</w:t>
      </w:r>
      <w:r>
        <w:rPr>
          <w:rFonts w:asciiTheme="minorHAnsi" w:eastAsiaTheme="minorEastAsia" w:hAnsiTheme="minorHAnsi" w:cstheme="minorBidi"/>
          <w:noProof/>
          <w:sz w:val="24"/>
          <w:szCs w:val="24"/>
          <w:lang w:eastAsia="en-US"/>
        </w:rPr>
        <w:tab/>
      </w:r>
      <w:r>
        <w:rPr>
          <w:noProof/>
        </w:rPr>
        <w:t>PMP-202</w:t>
      </w:r>
      <w:r>
        <w:rPr>
          <w:noProof/>
        </w:rPr>
        <w:tab/>
      </w:r>
      <w:r>
        <w:rPr>
          <w:noProof/>
        </w:rPr>
        <w:fldChar w:fldCharType="begin"/>
      </w:r>
      <w:r>
        <w:rPr>
          <w:noProof/>
        </w:rPr>
        <w:instrText xml:space="preserve"> PAGEREF _Toc438117098 \h </w:instrText>
      </w:r>
      <w:r>
        <w:rPr>
          <w:noProof/>
        </w:rPr>
      </w:r>
      <w:r>
        <w:rPr>
          <w:noProof/>
        </w:rPr>
        <w:fldChar w:fldCharType="separate"/>
      </w:r>
      <w:r>
        <w:rPr>
          <w:noProof/>
        </w:rPr>
        <w:t>9</w:t>
      </w:r>
      <w:r>
        <w:rPr>
          <w:noProof/>
        </w:rPr>
        <w:fldChar w:fldCharType="end"/>
      </w:r>
    </w:p>
    <w:p w14:paraId="78CE73C6" w14:textId="77777777" w:rsidR="00A93AB4" w:rsidRDefault="00A93AB4">
      <w:pPr>
        <w:pStyle w:val="TOC1"/>
        <w:tabs>
          <w:tab w:val="left" w:pos="432"/>
        </w:tabs>
        <w:rPr>
          <w:rFonts w:asciiTheme="minorHAnsi" w:eastAsiaTheme="minorEastAsia" w:hAnsiTheme="minorHAnsi" w:cstheme="minorBidi"/>
          <w:noProof/>
          <w:sz w:val="24"/>
          <w:szCs w:val="24"/>
          <w:lang w:eastAsia="en-US"/>
        </w:rPr>
      </w:pPr>
      <w:r>
        <w:rPr>
          <w:noProof/>
        </w:rPr>
        <w:t>6.</w:t>
      </w:r>
      <w:r>
        <w:rPr>
          <w:rFonts w:asciiTheme="minorHAnsi" w:eastAsiaTheme="minorEastAsia" w:hAnsiTheme="minorHAnsi" w:cstheme="minorBidi"/>
          <w:noProof/>
          <w:sz w:val="24"/>
          <w:szCs w:val="24"/>
          <w:lang w:eastAsia="en-US"/>
        </w:rPr>
        <w:tab/>
      </w:r>
      <w:r>
        <w:rPr>
          <w:noProof/>
        </w:rPr>
        <w:t>Resource Contact List</w:t>
      </w:r>
      <w:r>
        <w:rPr>
          <w:noProof/>
        </w:rPr>
        <w:tab/>
      </w:r>
      <w:r>
        <w:rPr>
          <w:noProof/>
        </w:rPr>
        <w:fldChar w:fldCharType="begin"/>
      </w:r>
      <w:r>
        <w:rPr>
          <w:noProof/>
        </w:rPr>
        <w:instrText xml:space="preserve"> PAGEREF _Toc438117099 \h </w:instrText>
      </w:r>
      <w:r>
        <w:rPr>
          <w:noProof/>
        </w:rPr>
      </w:r>
      <w:r>
        <w:rPr>
          <w:noProof/>
        </w:rPr>
        <w:fldChar w:fldCharType="separate"/>
      </w:r>
      <w:r>
        <w:rPr>
          <w:noProof/>
        </w:rPr>
        <w:t>9</w:t>
      </w:r>
      <w:r>
        <w:rPr>
          <w:noProof/>
        </w:rPr>
        <w:fldChar w:fldCharType="end"/>
      </w:r>
    </w:p>
    <w:p w14:paraId="38D6611E" w14:textId="77777777" w:rsidR="00D32640" w:rsidRPr="00195C6F" w:rsidRDefault="00D32640">
      <w:pPr>
        <w:pStyle w:val="TOC1"/>
        <w:tabs>
          <w:tab w:val="right" w:leader="dot" w:pos="9810"/>
        </w:tabs>
      </w:pPr>
      <w:r w:rsidRPr="00195C6F">
        <w:fldChar w:fldCharType="end"/>
      </w:r>
    </w:p>
    <w:p w14:paraId="13588974" w14:textId="77777777" w:rsidR="00D32640" w:rsidRPr="00195C6F" w:rsidRDefault="00D32640">
      <w:pPr>
        <w:sectPr w:rsidR="00D32640" w:rsidRPr="00195C6F">
          <w:headerReference w:type="default" r:id="rId8"/>
          <w:footerReference w:type="default" r:id="rId9"/>
          <w:pgSz w:w="12240" w:h="15840"/>
          <w:pgMar w:top="1440" w:right="990" w:bottom="1440" w:left="1440" w:header="720" w:footer="720" w:gutter="0"/>
          <w:cols w:space="720"/>
          <w:docGrid w:linePitch="360"/>
        </w:sectPr>
      </w:pPr>
    </w:p>
    <w:p w14:paraId="469DDA8B" w14:textId="77777777" w:rsidR="00D32640" w:rsidRPr="00195C6F" w:rsidRDefault="00D32640">
      <w:pPr>
        <w:pStyle w:val="Heading1"/>
        <w:numPr>
          <w:ilvl w:val="0"/>
          <w:numId w:val="0"/>
        </w:numPr>
      </w:pPr>
    </w:p>
    <w:p w14:paraId="15C76F0A" w14:textId="02E9587A" w:rsidR="00684880" w:rsidRDefault="00684880">
      <w:pPr>
        <w:widowControl/>
        <w:suppressAutoHyphens w:val="0"/>
        <w:spacing w:line="240" w:lineRule="auto"/>
      </w:pPr>
      <w:bookmarkStart w:id="3" w:name="__RefHeading__376_1140972108"/>
      <w:bookmarkEnd w:id="3"/>
      <w:r>
        <w:br w:type="page"/>
      </w:r>
    </w:p>
    <w:p w14:paraId="4CF3EB1B" w14:textId="77777777" w:rsidR="00D32640" w:rsidRPr="00195C6F" w:rsidRDefault="00D32640"/>
    <w:p w14:paraId="1EFBA07C" w14:textId="77777777" w:rsidR="00D32640" w:rsidRPr="00195C6F" w:rsidRDefault="00D32640">
      <w:pPr>
        <w:pStyle w:val="Heading1"/>
        <w:tabs>
          <w:tab w:val="clear" w:pos="0"/>
        </w:tabs>
      </w:pPr>
      <w:bookmarkStart w:id="4" w:name="__RefHeading__378_1140972108"/>
      <w:bookmarkStart w:id="5" w:name="_Toc438117091"/>
      <w:bookmarkEnd w:id="4"/>
      <w:r w:rsidRPr="00195C6F">
        <w:t>Organization of Submission</w:t>
      </w:r>
      <w:bookmarkEnd w:id="5"/>
    </w:p>
    <w:p w14:paraId="36488452" w14:textId="77777777" w:rsidR="00E178FD" w:rsidRPr="00195C6F" w:rsidRDefault="00E178FD" w:rsidP="00B82EA4">
      <w:pPr>
        <w:jc w:val="both"/>
        <w:rPr>
          <w:b/>
          <w:bCs/>
          <w:i/>
          <w:iCs/>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13"/>
        <w:gridCol w:w="5013"/>
      </w:tblGrid>
      <w:tr w:rsidR="008E09D8" w:rsidRPr="00195C6F" w14:paraId="2D4A3172" w14:textId="77777777" w:rsidTr="00DA040D">
        <w:trPr>
          <w:trHeight w:val="270"/>
        </w:trPr>
        <w:tc>
          <w:tcPr>
            <w:tcW w:w="5013" w:type="dxa"/>
            <w:shd w:val="clear" w:color="auto" w:fill="auto"/>
          </w:tcPr>
          <w:p w14:paraId="17091E60" w14:textId="107C894C" w:rsidR="008E09D8" w:rsidRPr="00195C6F" w:rsidRDefault="000458FD" w:rsidP="00867853">
            <w:pPr>
              <w:jc w:val="both"/>
              <w:rPr>
                <w:bCs/>
                <w:iCs/>
                <w:lang w:eastAsia="en-US"/>
              </w:rPr>
            </w:pPr>
            <w:r>
              <w:rPr>
                <w:bCs/>
                <w:iCs/>
                <w:lang w:eastAsia="en-US"/>
              </w:rPr>
              <w:t>src/</w:t>
            </w:r>
          </w:p>
        </w:tc>
        <w:tc>
          <w:tcPr>
            <w:tcW w:w="5013" w:type="dxa"/>
            <w:shd w:val="clear" w:color="auto" w:fill="auto"/>
          </w:tcPr>
          <w:p w14:paraId="53DF0185" w14:textId="6ABB1AF6" w:rsidR="008E09D8" w:rsidRPr="00195C6F" w:rsidRDefault="000458FD" w:rsidP="00867853">
            <w:pPr>
              <w:jc w:val="both"/>
              <w:rPr>
                <w:bCs/>
                <w:iCs/>
                <w:lang w:eastAsia="en-US"/>
              </w:rPr>
            </w:pPr>
            <w:r>
              <w:rPr>
                <w:bCs/>
                <w:iCs/>
                <w:lang w:eastAsia="en-US"/>
              </w:rPr>
              <w:t>Folder containing u</w:t>
            </w:r>
            <w:r w:rsidR="00DA040D">
              <w:rPr>
                <w:bCs/>
                <w:iCs/>
                <w:lang w:eastAsia="en-US"/>
              </w:rPr>
              <w:t>pdated Source Code</w:t>
            </w:r>
          </w:p>
        </w:tc>
      </w:tr>
      <w:tr w:rsidR="000458FD" w:rsidRPr="00195C6F" w14:paraId="51628E13" w14:textId="77777777" w:rsidTr="004F5D63">
        <w:tc>
          <w:tcPr>
            <w:tcW w:w="5013" w:type="dxa"/>
            <w:shd w:val="clear" w:color="auto" w:fill="auto"/>
          </w:tcPr>
          <w:p w14:paraId="0EAE2E03" w14:textId="43A44875" w:rsidR="000458FD" w:rsidRDefault="000458FD" w:rsidP="006E1CC4">
            <w:pPr>
              <w:rPr>
                <w:bCs/>
                <w:iCs/>
                <w:lang w:eastAsia="en-US"/>
              </w:rPr>
            </w:pPr>
            <w:r>
              <w:rPr>
                <w:bCs/>
                <w:iCs/>
                <w:lang w:eastAsia="en-US"/>
              </w:rPr>
              <w:t>docs/</w:t>
            </w:r>
          </w:p>
        </w:tc>
        <w:tc>
          <w:tcPr>
            <w:tcW w:w="5013" w:type="dxa"/>
            <w:shd w:val="clear" w:color="auto" w:fill="auto"/>
          </w:tcPr>
          <w:p w14:paraId="4B27CFFA" w14:textId="14ABE574" w:rsidR="000458FD" w:rsidRPr="00195C6F" w:rsidRDefault="000458FD" w:rsidP="00DB24D4">
            <w:pPr>
              <w:jc w:val="both"/>
              <w:rPr>
                <w:bCs/>
                <w:iCs/>
                <w:lang w:eastAsia="en-US"/>
              </w:rPr>
            </w:pPr>
            <w:r>
              <w:rPr>
                <w:bCs/>
                <w:iCs/>
                <w:lang w:eastAsia="en-US"/>
              </w:rPr>
              <w:t>Folder with verification documents</w:t>
            </w:r>
          </w:p>
        </w:tc>
      </w:tr>
      <w:tr w:rsidR="00DB24D4" w:rsidRPr="00195C6F" w14:paraId="5D54427B" w14:textId="77777777" w:rsidTr="004F5D63">
        <w:tc>
          <w:tcPr>
            <w:tcW w:w="5013" w:type="dxa"/>
            <w:shd w:val="clear" w:color="auto" w:fill="auto"/>
          </w:tcPr>
          <w:p w14:paraId="26D9B4DF" w14:textId="3CFC688C" w:rsidR="00DB24D4" w:rsidRPr="00A33246" w:rsidRDefault="000458FD" w:rsidP="006E1CC4">
            <w:pPr>
              <w:rPr>
                <w:bCs/>
                <w:iCs/>
                <w:lang w:eastAsia="en-US"/>
              </w:rPr>
            </w:pPr>
            <w:r>
              <w:rPr>
                <w:bCs/>
                <w:iCs/>
                <w:lang w:eastAsia="en-US"/>
              </w:rPr>
              <w:t>docs/</w:t>
            </w:r>
            <w:r w:rsidR="00DC59A0">
              <w:rPr>
                <w:bCs/>
                <w:iCs/>
                <w:lang w:eastAsia="en-US"/>
              </w:rPr>
              <w:t>Verification_Document</w:t>
            </w:r>
            <w:r w:rsidR="00DB24D4" w:rsidRPr="00A33246">
              <w:rPr>
                <w:bCs/>
                <w:iCs/>
                <w:lang w:eastAsia="en-US"/>
              </w:rPr>
              <w:t>.doc</w:t>
            </w:r>
            <w:r w:rsidR="000179AD">
              <w:rPr>
                <w:bCs/>
                <w:iCs/>
                <w:lang w:eastAsia="en-US"/>
              </w:rPr>
              <w:t>x</w:t>
            </w:r>
          </w:p>
        </w:tc>
        <w:tc>
          <w:tcPr>
            <w:tcW w:w="5013" w:type="dxa"/>
            <w:shd w:val="clear" w:color="auto" w:fill="auto"/>
          </w:tcPr>
          <w:p w14:paraId="08FC97B2" w14:textId="77777777" w:rsidR="00DB24D4" w:rsidRPr="00195C6F" w:rsidRDefault="00DB24D4" w:rsidP="00DB24D4">
            <w:pPr>
              <w:jc w:val="both"/>
              <w:rPr>
                <w:bCs/>
                <w:iCs/>
                <w:lang w:eastAsia="en-US"/>
              </w:rPr>
            </w:pPr>
            <w:r w:rsidRPr="00195C6F">
              <w:rPr>
                <w:bCs/>
                <w:iCs/>
                <w:lang w:eastAsia="en-US"/>
              </w:rPr>
              <w:t>This file.</w:t>
            </w:r>
          </w:p>
        </w:tc>
      </w:tr>
      <w:tr w:rsidR="000458FD" w:rsidRPr="00195C6F" w14:paraId="77DC96CD" w14:textId="77777777" w:rsidTr="004F5D63">
        <w:tc>
          <w:tcPr>
            <w:tcW w:w="5013" w:type="dxa"/>
            <w:shd w:val="clear" w:color="auto" w:fill="auto"/>
          </w:tcPr>
          <w:p w14:paraId="0B2D9693" w14:textId="0DBE214B" w:rsidR="000458FD" w:rsidRDefault="000458FD" w:rsidP="006E1CC4">
            <w:pPr>
              <w:rPr>
                <w:bCs/>
                <w:iCs/>
                <w:lang w:eastAsia="en-US"/>
              </w:rPr>
            </w:pPr>
            <w:r>
              <w:rPr>
                <w:bCs/>
                <w:iCs/>
                <w:lang w:eastAsia="en-US"/>
              </w:rPr>
              <w:t>docs/gifs</w:t>
            </w:r>
          </w:p>
        </w:tc>
        <w:tc>
          <w:tcPr>
            <w:tcW w:w="5013" w:type="dxa"/>
            <w:shd w:val="clear" w:color="auto" w:fill="auto"/>
          </w:tcPr>
          <w:p w14:paraId="6EF63F05" w14:textId="520FF477" w:rsidR="000458FD" w:rsidRPr="00195C6F" w:rsidRDefault="000458FD" w:rsidP="00DB24D4">
            <w:pPr>
              <w:jc w:val="both"/>
              <w:rPr>
                <w:bCs/>
                <w:iCs/>
                <w:lang w:eastAsia="en-US"/>
              </w:rPr>
            </w:pPr>
            <w:r>
              <w:rPr>
                <w:bCs/>
                <w:iCs/>
                <w:lang w:eastAsia="en-US"/>
              </w:rPr>
              <w:t>GIF images to verify some requirements</w:t>
            </w:r>
          </w:p>
        </w:tc>
      </w:tr>
    </w:tbl>
    <w:p w14:paraId="04875914" w14:textId="77777777" w:rsidR="000C01B5" w:rsidRPr="00195C6F" w:rsidRDefault="000C01B5" w:rsidP="00B82EA4">
      <w:pPr>
        <w:jc w:val="both"/>
        <w:rPr>
          <w:b/>
          <w:bCs/>
          <w:i/>
          <w:iCs/>
          <w:lang w:eastAsia="en-US"/>
        </w:rPr>
      </w:pPr>
    </w:p>
    <w:p w14:paraId="5771196C" w14:textId="77777777" w:rsidR="00D32640" w:rsidRPr="00195C6F" w:rsidRDefault="00D32640">
      <w:pPr>
        <w:jc w:val="both"/>
        <w:rPr>
          <w:bCs/>
          <w:iCs/>
          <w:color w:val="FF0000"/>
          <w:lang w:eastAsia="en-US"/>
        </w:rPr>
      </w:pPr>
    </w:p>
    <w:p w14:paraId="28E9372D" w14:textId="77777777" w:rsidR="00D32640" w:rsidRPr="00195C6F" w:rsidRDefault="00D32640">
      <w:pPr>
        <w:pStyle w:val="Heading1"/>
        <w:tabs>
          <w:tab w:val="clear" w:pos="0"/>
        </w:tabs>
        <w:rPr>
          <w:rFonts w:ascii="Courier New" w:hAnsi="Courier New" w:cs="Courier New"/>
          <w:sz w:val="16"/>
          <w:szCs w:val="16"/>
        </w:rPr>
      </w:pPr>
      <w:bookmarkStart w:id="6" w:name="__RefHeading__380_1140972108"/>
      <w:bookmarkStart w:id="7" w:name="__RefHeading__382_1140972108"/>
      <w:bookmarkStart w:id="8" w:name="_Toc438117092"/>
      <w:bookmarkEnd w:id="6"/>
      <w:bookmarkEnd w:id="7"/>
      <w:r w:rsidRPr="00195C6F">
        <w:t>Application Setup</w:t>
      </w:r>
      <w:bookmarkStart w:id="9" w:name="_Build_Scripts_Setup"/>
      <w:bookmarkEnd w:id="8"/>
      <w:bookmarkEnd w:id="9"/>
    </w:p>
    <w:p w14:paraId="15F68541" w14:textId="77777777" w:rsidR="00D32640" w:rsidRPr="00195C6F" w:rsidRDefault="00D32640">
      <w:pPr>
        <w:ind w:left="720"/>
        <w:rPr>
          <w:rFonts w:ascii="Courier New" w:hAnsi="Courier New" w:cs="Courier New"/>
          <w:sz w:val="16"/>
          <w:szCs w:val="16"/>
        </w:rPr>
      </w:pPr>
    </w:p>
    <w:p w14:paraId="70FE4E40" w14:textId="073330B7" w:rsidR="00DC15FF" w:rsidRDefault="00DA040D" w:rsidP="00991CD2">
      <w:pPr>
        <w:pStyle w:val="MediumGrid1-Accent21"/>
      </w:pPr>
      <w:r>
        <w:t>No Change. Simply check the deployment guide inside source folder.</w:t>
      </w:r>
    </w:p>
    <w:p w14:paraId="692D3ABC" w14:textId="77777777" w:rsidR="00DA040D" w:rsidRDefault="00DA040D" w:rsidP="00991CD2">
      <w:pPr>
        <w:pStyle w:val="MediumGrid1-Accent21"/>
      </w:pPr>
    </w:p>
    <w:p w14:paraId="670CDBD8" w14:textId="77777777" w:rsidR="00991CD2" w:rsidRDefault="00991CD2" w:rsidP="00991CD2">
      <w:pPr>
        <w:pStyle w:val="Heading1"/>
        <w:tabs>
          <w:tab w:val="clear" w:pos="0"/>
        </w:tabs>
      </w:pPr>
      <w:bookmarkStart w:id="10" w:name="_Toc438117093"/>
      <w:r w:rsidRPr="00195C6F">
        <w:t>Configurations</w:t>
      </w:r>
      <w:bookmarkEnd w:id="10"/>
    </w:p>
    <w:p w14:paraId="50B7B144" w14:textId="7CDEF1AD" w:rsidR="000458FD" w:rsidRDefault="000458FD" w:rsidP="000458FD">
      <w:pPr>
        <w:ind w:left="720"/>
      </w:pPr>
      <w:r>
        <w:t xml:space="preserve">I have already configured with my credentials for oauth.io </w:t>
      </w:r>
    </w:p>
    <w:p w14:paraId="0FEA79C1" w14:textId="71EE4AC8" w:rsidR="000458FD" w:rsidRDefault="000458FD" w:rsidP="000458FD">
      <w:pPr>
        <w:ind w:left="720"/>
      </w:pPr>
      <w:r>
        <w:t>So you don’t have to make any changes by default. If you wish to do the oAuth.io configurations follow below steps.</w:t>
      </w:r>
    </w:p>
    <w:p w14:paraId="486C1F49" w14:textId="0FC5651C" w:rsidR="00232E0B" w:rsidRDefault="000458FD" w:rsidP="000578EF">
      <w:pPr>
        <w:pStyle w:val="MediumGrid1-Accent21"/>
      </w:pPr>
      <w:r>
        <w:t>You will have to configure Linkedin (OAuth2), Twitter and Facebook.</w:t>
      </w:r>
    </w:p>
    <w:p w14:paraId="3684628C" w14:textId="63554336" w:rsidR="000458FD" w:rsidRDefault="000458FD" w:rsidP="000578EF">
      <w:pPr>
        <w:pStyle w:val="MediumGrid1-Accent21"/>
      </w:pPr>
      <w:r>
        <w:t xml:space="preserve">Configurations are pretty straight forward and you simply have to signup for developer account in above social networks and fill up in the </w:t>
      </w:r>
      <w:hyperlink r:id="rId10" w:history="1">
        <w:r w:rsidRPr="00310E2F">
          <w:rPr>
            <w:rStyle w:val="Hyperlink"/>
          </w:rPr>
          <w:t>https://oauth.io</w:t>
        </w:r>
      </w:hyperlink>
      <w:r>
        <w:t xml:space="preserve"> dashboard</w:t>
      </w:r>
    </w:p>
    <w:p w14:paraId="463B1303" w14:textId="0C9FA4CA" w:rsidR="000458FD" w:rsidRDefault="000458FD" w:rsidP="000458FD">
      <w:pPr>
        <w:pStyle w:val="MediumGrid1-Accent21"/>
        <w:numPr>
          <w:ilvl w:val="0"/>
          <w:numId w:val="29"/>
        </w:numPr>
      </w:pPr>
      <w:r>
        <w:t>LinkedIn</w:t>
      </w:r>
    </w:p>
    <w:p w14:paraId="6493FC57" w14:textId="1155276B" w:rsidR="000458FD" w:rsidRDefault="000458FD" w:rsidP="000458FD">
      <w:pPr>
        <w:pStyle w:val="MediumGrid1-Accent21"/>
        <w:ind w:left="1080"/>
      </w:pPr>
      <w:r>
        <w:t xml:space="preserve">Go to </w:t>
      </w:r>
      <w:hyperlink r:id="rId11" w:history="1">
        <w:r w:rsidRPr="00310E2F">
          <w:rPr>
            <w:rStyle w:val="Hyperlink"/>
          </w:rPr>
          <w:t>https://www.linkedin.com/developer/apps</w:t>
        </w:r>
      </w:hyperlink>
      <w:r>
        <w:t xml:space="preserve"> </w:t>
      </w:r>
    </w:p>
    <w:p w14:paraId="5814ED73" w14:textId="3AAD6E41" w:rsidR="000458FD" w:rsidRDefault="000458FD" w:rsidP="000458FD">
      <w:pPr>
        <w:pStyle w:val="MediumGrid1-Accent21"/>
        <w:ind w:left="1080"/>
      </w:pPr>
      <w:r w:rsidRPr="000458FD">
        <w:drawing>
          <wp:inline distT="0" distB="0" distL="0" distR="0" wp14:anchorId="2A6B81FD" wp14:editId="0C157641">
            <wp:extent cx="4550631" cy="382837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1144" cy="3854044"/>
                    </a:xfrm>
                    <a:prstGeom prst="rect">
                      <a:avLst/>
                    </a:prstGeom>
                  </pic:spPr>
                </pic:pic>
              </a:graphicData>
            </a:graphic>
          </wp:inline>
        </w:drawing>
      </w:r>
    </w:p>
    <w:p w14:paraId="59DE00DC" w14:textId="77777777" w:rsidR="000458FD" w:rsidRDefault="000458FD" w:rsidP="000458FD">
      <w:pPr>
        <w:pStyle w:val="MediumGrid1-Accent21"/>
        <w:ind w:left="1080"/>
      </w:pPr>
      <w:r>
        <w:t>Create application</w:t>
      </w:r>
    </w:p>
    <w:p w14:paraId="34D3E3AB" w14:textId="44324617" w:rsidR="000458FD" w:rsidRDefault="000458FD" w:rsidP="000458FD">
      <w:pPr>
        <w:pStyle w:val="MediumGrid1-Accent21"/>
        <w:ind w:left="1080"/>
      </w:pPr>
      <w:r>
        <w:t>Copy the Client Id and Client Secret.</w:t>
      </w:r>
      <w:r>
        <w:t xml:space="preserve"> Add redirect url to </w:t>
      </w:r>
      <w:hyperlink r:id="rId13" w:history="1">
        <w:r w:rsidRPr="00310E2F">
          <w:rPr>
            <w:rStyle w:val="Hyperlink"/>
          </w:rPr>
          <w:t>https://oauth.io/auth</w:t>
        </w:r>
      </w:hyperlink>
      <w:r>
        <w:t xml:space="preserve"> </w:t>
      </w:r>
    </w:p>
    <w:p w14:paraId="3FD1F89A" w14:textId="0085B11F" w:rsidR="000458FD" w:rsidRDefault="000458FD" w:rsidP="000458FD">
      <w:pPr>
        <w:pStyle w:val="MediumGrid1-Accent21"/>
        <w:ind w:left="1080"/>
      </w:pPr>
      <w:r>
        <w:t xml:space="preserve">Enable the permissions. Your app page should look like </w:t>
      </w:r>
      <w:r>
        <w:t>above</w:t>
      </w:r>
      <w:r>
        <w:t xml:space="preserve"> screenshot</w:t>
      </w:r>
    </w:p>
    <w:p w14:paraId="2E665324" w14:textId="5D9EA58B" w:rsidR="000458FD" w:rsidRDefault="000458FD" w:rsidP="000458FD">
      <w:pPr>
        <w:pStyle w:val="MediumGrid1-Accent21"/>
        <w:ind w:left="1080"/>
      </w:pPr>
      <w:r>
        <w:lastRenderedPageBreak/>
        <w:t xml:space="preserve">Now go to </w:t>
      </w:r>
      <w:hyperlink r:id="rId14" w:history="1">
        <w:r w:rsidRPr="00310E2F">
          <w:rPr>
            <w:rStyle w:val="Hyperlink"/>
          </w:rPr>
          <w:t>https://oauth.io/dashboard</w:t>
        </w:r>
      </w:hyperlink>
    </w:p>
    <w:p w14:paraId="391E6D13" w14:textId="28C6EB07" w:rsidR="000458FD" w:rsidRDefault="000458FD" w:rsidP="000458FD">
      <w:pPr>
        <w:pStyle w:val="MediumGrid1-Accent21"/>
        <w:ind w:left="1080"/>
      </w:pPr>
      <w:r>
        <w:t>Click Integrated APIs in left navigation</w:t>
      </w:r>
    </w:p>
    <w:p w14:paraId="42433EA4" w14:textId="30C65722" w:rsidR="000458FD" w:rsidRDefault="000458FD" w:rsidP="000458FD">
      <w:pPr>
        <w:pStyle w:val="MediumGrid1-Accent21"/>
        <w:ind w:left="1080"/>
      </w:pPr>
      <w:r>
        <w:t>Click Add APIs at top right corner</w:t>
      </w:r>
    </w:p>
    <w:p w14:paraId="72333006" w14:textId="3B35BC99" w:rsidR="000458FD" w:rsidRDefault="000458FD" w:rsidP="000458FD">
      <w:pPr>
        <w:pStyle w:val="MediumGrid1-Accent21"/>
        <w:ind w:left="1080"/>
      </w:pPr>
      <w:r>
        <w:t>Type linkedin2 in search bar and select it</w:t>
      </w:r>
    </w:p>
    <w:p w14:paraId="1791076F" w14:textId="1FA55A2B" w:rsidR="000458FD" w:rsidRDefault="000458FD" w:rsidP="000458FD">
      <w:pPr>
        <w:pStyle w:val="MediumGrid1-Accent21"/>
        <w:ind w:left="1080"/>
      </w:pPr>
      <w:r>
        <w:t>In the resulting window, paste the copied keys and enable scopes as below</w:t>
      </w:r>
    </w:p>
    <w:p w14:paraId="31D6FC99" w14:textId="194A1333" w:rsidR="000458FD" w:rsidRDefault="000458FD" w:rsidP="000458FD">
      <w:pPr>
        <w:pStyle w:val="MediumGrid1-Accent21"/>
        <w:ind w:left="1080"/>
      </w:pPr>
      <w:r w:rsidRPr="000458FD">
        <w:drawing>
          <wp:inline distT="0" distB="0" distL="0" distR="0" wp14:anchorId="49CF50B0" wp14:editId="59C6B099">
            <wp:extent cx="6229350" cy="3901440"/>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350" cy="3901440"/>
                    </a:xfrm>
                    <a:prstGeom prst="rect">
                      <a:avLst/>
                    </a:prstGeom>
                  </pic:spPr>
                </pic:pic>
              </a:graphicData>
            </a:graphic>
          </wp:inline>
        </w:drawing>
      </w:r>
    </w:p>
    <w:p w14:paraId="469CE8E6" w14:textId="7A4539C4" w:rsidR="000458FD" w:rsidRDefault="000458FD" w:rsidP="000458FD">
      <w:pPr>
        <w:pStyle w:val="MediumGrid1-Accent21"/>
        <w:numPr>
          <w:ilvl w:val="0"/>
          <w:numId w:val="29"/>
        </w:numPr>
      </w:pPr>
      <w:r>
        <w:t>Twitter</w:t>
      </w:r>
    </w:p>
    <w:p w14:paraId="24E9F03C" w14:textId="24F2E05A" w:rsidR="000458FD" w:rsidRDefault="000458FD" w:rsidP="000458FD">
      <w:pPr>
        <w:pStyle w:val="MediumGrid1-Accent21"/>
        <w:ind w:left="1080"/>
      </w:pPr>
      <w:r>
        <w:t xml:space="preserve">Go to </w:t>
      </w:r>
      <w:hyperlink r:id="rId16" w:history="1">
        <w:r w:rsidRPr="00310E2F">
          <w:rPr>
            <w:rStyle w:val="Hyperlink"/>
          </w:rPr>
          <w:t>https://apps.twitter.com/</w:t>
        </w:r>
      </w:hyperlink>
    </w:p>
    <w:p w14:paraId="0324305D" w14:textId="1F874E82" w:rsidR="000458FD" w:rsidRDefault="000458FD" w:rsidP="000458FD">
      <w:pPr>
        <w:pStyle w:val="MediumGrid1-Accent21"/>
        <w:ind w:left="1080"/>
      </w:pPr>
      <w:r>
        <w:t>Click Create new app</w:t>
      </w:r>
    </w:p>
    <w:p w14:paraId="2E020BB1" w14:textId="1728006A" w:rsidR="000458FD" w:rsidRDefault="000458FD" w:rsidP="000458FD">
      <w:pPr>
        <w:pStyle w:val="MediumGrid1-Accent21"/>
        <w:ind w:left="1080"/>
      </w:pPr>
      <w:r>
        <w:t>Copy the keys</w:t>
      </w:r>
    </w:p>
    <w:p w14:paraId="24DB9676" w14:textId="6528D58C" w:rsidR="000458FD" w:rsidRDefault="000458FD" w:rsidP="000458FD">
      <w:pPr>
        <w:pStyle w:val="MediumGrid1-Accent21"/>
        <w:ind w:left="1080"/>
      </w:pPr>
      <w:r w:rsidRPr="000458FD">
        <w:drawing>
          <wp:inline distT="0" distB="0" distL="0" distR="0" wp14:anchorId="6A95558A" wp14:editId="1230CDE4">
            <wp:extent cx="4782212" cy="28040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2790" cy="2833660"/>
                    </a:xfrm>
                    <a:prstGeom prst="rect">
                      <a:avLst/>
                    </a:prstGeom>
                  </pic:spPr>
                </pic:pic>
              </a:graphicData>
            </a:graphic>
          </wp:inline>
        </w:drawing>
      </w:r>
    </w:p>
    <w:p w14:paraId="13685AD0" w14:textId="77777777" w:rsidR="000458FD" w:rsidRDefault="000458FD" w:rsidP="000458FD">
      <w:pPr>
        <w:pStyle w:val="MediumGrid1-Accent21"/>
        <w:ind w:left="1080"/>
      </w:pPr>
      <w:r>
        <w:lastRenderedPageBreak/>
        <w:t xml:space="preserve">Now go to </w:t>
      </w:r>
      <w:hyperlink r:id="rId18" w:history="1">
        <w:r w:rsidRPr="00310E2F">
          <w:rPr>
            <w:rStyle w:val="Hyperlink"/>
          </w:rPr>
          <w:t>https://oauth.io/dashboard</w:t>
        </w:r>
      </w:hyperlink>
    </w:p>
    <w:p w14:paraId="2570910A" w14:textId="77777777" w:rsidR="000458FD" w:rsidRDefault="000458FD" w:rsidP="000458FD">
      <w:pPr>
        <w:pStyle w:val="MediumGrid1-Accent21"/>
        <w:ind w:left="1080"/>
      </w:pPr>
      <w:r>
        <w:t>Click Integrated APIs in left navigation</w:t>
      </w:r>
    </w:p>
    <w:p w14:paraId="6A78FE4D" w14:textId="77777777" w:rsidR="000458FD" w:rsidRDefault="000458FD" w:rsidP="000458FD">
      <w:pPr>
        <w:pStyle w:val="MediumGrid1-Accent21"/>
        <w:ind w:left="1080"/>
      </w:pPr>
      <w:r>
        <w:t>Click Add APIs at top right corner</w:t>
      </w:r>
    </w:p>
    <w:p w14:paraId="3EC0CFBA" w14:textId="1BDB523A" w:rsidR="000458FD" w:rsidRDefault="000458FD" w:rsidP="000458FD">
      <w:pPr>
        <w:pStyle w:val="MediumGrid1-Accent21"/>
        <w:ind w:left="1080"/>
      </w:pPr>
      <w:r>
        <w:t xml:space="preserve">Type </w:t>
      </w:r>
      <w:r>
        <w:t>twitter</w:t>
      </w:r>
      <w:r>
        <w:t xml:space="preserve"> in search bar and select it</w:t>
      </w:r>
    </w:p>
    <w:p w14:paraId="68BC1B18" w14:textId="79D74E41" w:rsidR="000458FD" w:rsidRDefault="000458FD" w:rsidP="000458FD">
      <w:pPr>
        <w:pStyle w:val="MediumGrid1-Accent21"/>
        <w:ind w:left="1080"/>
      </w:pPr>
      <w:r>
        <w:t>In the resulting window, paste the copied keys</w:t>
      </w:r>
    </w:p>
    <w:p w14:paraId="53E208F3" w14:textId="731E5AAB" w:rsidR="000458FD" w:rsidRDefault="000458FD" w:rsidP="000458FD">
      <w:pPr>
        <w:pStyle w:val="MediumGrid1-Accent21"/>
        <w:ind w:left="1080"/>
      </w:pPr>
      <w:r w:rsidRPr="000458FD">
        <w:drawing>
          <wp:inline distT="0" distB="0" distL="0" distR="0" wp14:anchorId="6E8939E5" wp14:editId="5B306142">
            <wp:extent cx="6229350" cy="4256405"/>
            <wp:effectExtent l="0" t="0" r="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4256405"/>
                    </a:xfrm>
                    <a:prstGeom prst="rect">
                      <a:avLst/>
                    </a:prstGeom>
                  </pic:spPr>
                </pic:pic>
              </a:graphicData>
            </a:graphic>
          </wp:inline>
        </w:drawing>
      </w:r>
    </w:p>
    <w:p w14:paraId="6381812B" w14:textId="4CC60AAA" w:rsidR="000458FD" w:rsidRDefault="000458FD" w:rsidP="000458FD">
      <w:pPr>
        <w:pStyle w:val="MediumGrid1-Accent21"/>
        <w:numPr>
          <w:ilvl w:val="0"/>
          <w:numId w:val="29"/>
        </w:numPr>
      </w:pPr>
      <w:r>
        <w:t>Facebook</w:t>
      </w:r>
    </w:p>
    <w:p w14:paraId="6E2C4015" w14:textId="23D41534" w:rsidR="000458FD" w:rsidRDefault="000458FD" w:rsidP="000458FD">
      <w:pPr>
        <w:pStyle w:val="MediumGrid1-Accent21"/>
        <w:ind w:left="1080"/>
      </w:pPr>
      <w:r>
        <w:t xml:space="preserve">Go to </w:t>
      </w:r>
      <w:hyperlink r:id="rId20" w:history="1">
        <w:r w:rsidRPr="00310E2F">
          <w:rPr>
            <w:rStyle w:val="Hyperlink"/>
          </w:rPr>
          <w:t>https://developers.facebook.com/</w:t>
        </w:r>
      </w:hyperlink>
      <w:r>
        <w:t xml:space="preserve"> </w:t>
      </w:r>
    </w:p>
    <w:p w14:paraId="1A3E3240" w14:textId="1835D021" w:rsidR="000458FD" w:rsidRDefault="000458FD" w:rsidP="000458FD">
      <w:pPr>
        <w:pStyle w:val="MediumGrid1-Accent21"/>
        <w:ind w:left="1080"/>
      </w:pPr>
      <w:r>
        <w:t>On top Right corner, hover over My Apps button and click Create New app</w:t>
      </w:r>
    </w:p>
    <w:p w14:paraId="5F1A8A3B" w14:textId="2988E099" w:rsidR="000458FD" w:rsidRDefault="000458FD" w:rsidP="000458FD">
      <w:pPr>
        <w:pStyle w:val="MediumGrid1-Accent21"/>
        <w:ind w:left="1080"/>
      </w:pPr>
      <w:r>
        <w:t>Select Settings in left nav of new app and copy App ID and APP Secret. Also make sure to add marked data as in image below</w:t>
      </w:r>
    </w:p>
    <w:p w14:paraId="4D2ABA7B" w14:textId="18A4DA6F" w:rsidR="000458FD" w:rsidRDefault="000458FD" w:rsidP="000458FD">
      <w:pPr>
        <w:pStyle w:val="MediumGrid1-Accent21"/>
        <w:ind w:left="1080"/>
      </w:pPr>
      <w:r w:rsidRPr="000458FD">
        <w:lastRenderedPageBreak/>
        <w:drawing>
          <wp:inline distT="0" distB="0" distL="0" distR="0" wp14:anchorId="075C95F7" wp14:editId="6BE1B223">
            <wp:extent cx="5409899" cy="3553659"/>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9899" cy="3553659"/>
                    </a:xfrm>
                    <a:prstGeom prst="rect">
                      <a:avLst/>
                    </a:prstGeom>
                  </pic:spPr>
                </pic:pic>
              </a:graphicData>
            </a:graphic>
          </wp:inline>
        </w:drawing>
      </w:r>
    </w:p>
    <w:p w14:paraId="031D0DCD" w14:textId="6CE9B963" w:rsidR="000458FD" w:rsidRDefault="000458FD" w:rsidP="000458FD">
      <w:pPr>
        <w:pStyle w:val="MediumGrid1-Accent21"/>
        <w:ind w:left="1080"/>
      </w:pPr>
      <w:r>
        <w:t>Now select Advanced tab and scroll down to see below section and add redirect url</w:t>
      </w:r>
    </w:p>
    <w:p w14:paraId="57BF9CA8" w14:textId="6BAB1704" w:rsidR="000458FD" w:rsidRDefault="000458FD" w:rsidP="000458FD">
      <w:pPr>
        <w:pStyle w:val="MediumGrid1-Accent21"/>
        <w:ind w:left="1080"/>
      </w:pPr>
      <w:r w:rsidRPr="000458FD">
        <w:drawing>
          <wp:inline distT="0" distB="0" distL="0" distR="0" wp14:anchorId="1D9EDE41" wp14:editId="2EB3D858">
            <wp:extent cx="6229350" cy="3082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9350" cy="3082925"/>
                    </a:xfrm>
                    <a:prstGeom prst="rect">
                      <a:avLst/>
                    </a:prstGeom>
                  </pic:spPr>
                </pic:pic>
              </a:graphicData>
            </a:graphic>
          </wp:inline>
        </w:drawing>
      </w:r>
    </w:p>
    <w:p w14:paraId="2E5111CC" w14:textId="77777777" w:rsidR="000458FD" w:rsidRDefault="000458FD" w:rsidP="000458FD">
      <w:pPr>
        <w:pStyle w:val="MediumGrid1-Accent21"/>
        <w:ind w:left="1080"/>
      </w:pPr>
      <w:r>
        <w:t xml:space="preserve">Now go to </w:t>
      </w:r>
      <w:hyperlink r:id="rId23" w:history="1">
        <w:r w:rsidRPr="00310E2F">
          <w:rPr>
            <w:rStyle w:val="Hyperlink"/>
          </w:rPr>
          <w:t>https://oauth.io/dashboard</w:t>
        </w:r>
      </w:hyperlink>
    </w:p>
    <w:p w14:paraId="7724931A" w14:textId="77777777" w:rsidR="000458FD" w:rsidRDefault="000458FD" w:rsidP="000458FD">
      <w:pPr>
        <w:pStyle w:val="MediumGrid1-Accent21"/>
        <w:ind w:left="1080"/>
      </w:pPr>
      <w:r>
        <w:t>Click Integrated APIs in left navigation</w:t>
      </w:r>
    </w:p>
    <w:p w14:paraId="512C3E09" w14:textId="77777777" w:rsidR="000458FD" w:rsidRDefault="000458FD" w:rsidP="000458FD">
      <w:pPr>
        <w:pStyle w:val="MediumGrid1-Accent21"/>
        <w:ind w:left="1080"/>
      </w:pPr>
      <w:r>
        <w:t>Click Add APIs at top right corner</w:t>
      </w:r>
    </w:p>
    <w:p w14:paraId="2954C732" w14:textId="6A48F904" w:rsidR="000458FD" w:rsidRDefault="000458FD" w:rsidP="000458FD">
      <w:pPr>
        <w:pStyle w:val="MediumGrid1-Accent21"/>
        <w:ind w:left="1080"/>
      </w:pPr>
      <w:r>
        <w:t xml:space="preserve">Type </w:t>
      </w:r>
      <w:r>
        <w:t>facebook</w:t>
      </w:r>
      <w:r>
        <w:t xml:space="preserve"> in search bar and select it</w:t>
      </w:r>
    </w:p>
    <w:p w14:paraId="346AA088" w14:textId="5B1E42A7" w:rsidR="000458FD" w:rsidRDefault="000458FD" w:rsidP="000458FD">
      <w:pPr>
        <w:pStyle w:val="MediumGrid1-Accent21"/>
        <w:ind w:left="1080"/>
      </w:pPr>
      <w:r>
        <w:t>In the resulting window, paste the copied keys</w:t>
      </w:r>
      <w:r>
        <w:t xml:space="preserve"> and select scopes as shown in below image.</w:t>
      </w:r>
    </w:p>
    <w:p w14:paraId="447F632A" w14:textId="5AFF08A1" w:rsidR="000458FD" w:rsidRDefault="000458FD" w:rsidP="000458FD">
      <w:pPr>
        <w:pStyle w:val="MediumGrid1-Accent21"/>
        <w:ind w:left="1080"/>
      </w:pPr>
      <w:r w:rsidRPr="000458FD">
        <w:lastRenderedPageBreak/>
        <w:drawing>
          <wp:inline distT="0" distB="0" distL="0" distR="0" wp14:anchorId="04FB0240" wp14:editId="7E5D449D">
            <wp:extent cx="6229350" cy="4040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9350" cy="4040505"/>
                    </a:xfrm>
                    <a:prstGeom prst="rect">
                      <a:avLst/>
                    </a:prstGeom>
                  </pic:spPr>
                </pic:pic>
              </a:graphicData>
            </a:graphic>
          </wp:inline>
        </w:drawing>
      </w:r>
    </w:p>
    <w:p w14:paraId="373DDC84" w14:textId="77777777" w:rsidR="00232E0B" w:rsidRDefault="00232E0B" w:rsidP="000578EF">
      <w:pPr>
        <w:pStyle w:val="MediumGrid1-Accent21"/>
      </w:pPr>
    </w:p>
    <w:p w14:paraId="0389758D" w14:textId="77777777" w:rsidR="00232E0B" w:rsidRDefault="00232E0B" w:rsidP="00232E0B">
      <w:pPr>
        <w:pStyle w:val="MediumGrid1-Accent21"/>
      </w:pPr>
      <w:r>
        <w:t xml:space="preserve">After this you will have to update </w:t>
      </w:r>
      <w:r w:rsidRPr="00232E0B">
        <w:t>OAUTH_PUBLIC_KEY</w:t>
      </w:r>
      <w:r>
        <w:t xml:space="preserve"> in</w:t>
      </w:r>
    </w:p>
    <w:p w14:paraId="0389630B" w14:textId="045C0146" w:rsidR="00232E0B" w:rsidRDefault="000458FD" w:rsidP="00232E0B">
      <w:pPr>
        <w:pStyle w:val="MediumGrid1-Accent21"/>
      </w:pPr>
      <w:r>
        <w:t>src</w:t>
      </w:r>
      <w:r w:rsidR="00232E0B">
        <w:t>/mom_mobile/app/components/config.js and</w:t>
      </w:r>
    </w:p>
    <w:p w14:paraId="07215E0E" w14:textId="7C8A8561" w:rsidR="00232E0B" w:rsidRDefault="000458FD" w:rsidP="00232E0B">
      <w:pPr>
        <w:pStyle w:val="MediumGrid1-Accent21"/>
      </w:pPr>
      <w:r>
        <w:t>src</w:t>
      </w:r>
      <w:r w:rsidR="00232E0B">
        <w:t>/mom_frontend/app/js/config.js</w:t>
      </w:r>
    </w:p>
    <w:p w14:paraId="32EFF82E" w14:textId="1A93B0AB" w:rsidR="000458FD" w:rsidRDefault="000458FD" w:rsidP="00232E0B">
      <w:pPr>
        <w:pStyle w:val="MediumGrid1-Accent21"/>
      </w:pPr>
      <w:r w:rsidRPr="000458FD">
        <w:drawing>
          <wp:inline distT="0" distB="0" distL="0" distR="0" wp14:anchorId="2EED44F2" wp14:editId="5076EFB4">
            <wp:extent cx="4209719" cy="2535701"/>
            <wp:effectExtent l="0" t="0" r="698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8019" cy="2540700"/>
                    </a:xfrm>
                    <a:prstGeom prst="rect">
                      <a:avLst/>
                    </a:prstGeom>
                  </pic:spPr>
                </pic:pic>
              </a:graphicData>
            </a:graphic>
          </wp:inline>
        </w:drawing>
      </w:r>
    </w:p>
    <w:p w14:paraId="5DAFEE38" w14:textId="77777777" w:rsidR="000458FD" w:rsidRDefault="000458FD" w:rsidP="00232E0B">
      <w:pPr>
        <w:pStyle w:val="MediumGrid1-Accent21"/>
      </w:pPr>
    </w:p>
    <w:p w14:paraId="5DC3071E" w14:textId="48823F89" w:rsidR="000458FD" w:rsidRDefault="000458FD" w:rsidP="00232E0B">
      <w:pPr>
        <w:pStyle w:val="MediumGrid1-Accent21"/>
      </w:pPr>
      <w:r>
        <w:t xml:space="preserve">Also update </w:t>
      </w:r>
      <w:r w:rsidRPr="000458FD">
        <w:t>SHARE_URL</w:t>
      </w:r>
      <w:r>
        <w:t xml:space="preserve"> in src/mom_api/config/default.js to mobile app’s base url.</w:t>
      </w:r>
    </w:p>
    <w:p w14:paraId="64811275" w14:textId="77777777" w:rsidR="00DA040D" w:rsidRDefault="00DA040D" w:rsidP="000458FD">
      <w:pPr>
        <w:pStyle w:val="MediumGrid1-Accent21"/>
        <w:ind w:left="0"/>
      </w:pPr>
    </w:p>
    <w:p w14:paraId="023D420A" w14:textId="69A00766" w:rsidR="00D32640" w:rsidRPr="00195C6F" w:rsidRDefault="00D32640" w:rsidP="009B3442">
      <w:pPr>
        <w:pStyle w:val="Heading1"/>
      </w:pPr>
      <w:bookmarkStart w:id="11" w:name="_Toc438117094"/>
      <w:r w:rsidRPr="003A2E29">
        <w:t>Deployment</w:t>
      </w:r>
      <w:r w:rsidRPr="00195C6F">
        <w:t xml:space="preserve"> Instructions</w:t>
      </w:r>
      <w:bookmarkEnd w:id="11"/>
    </w:p>
    <w:p w14:paraId="23CB63BC" w14:textId="1F000A16" w:rsidR="00003E8E" w:rsidRPr="00195C6F" w:rsidRDefault="00B54B7D" w:rsidP="000458FD">
      <w:pPr>
        <w:pStyle w:val="MediumGrid1-Accent21"/>
        <w:ind w:left="0" w:firstLine="360"/>
      </w:pPr>
      <w:r>
        <w:t>No Change. Simply check the deployment guide inside source folder.</w:t>
      </w:r>
    </w:p>
    <w:p w14:paraId="4CBDD666" w14:textId="77777777" w:rsidR="00D32640" w:rsidRPr="00195C6F" w:rsidRDefault="00F054C8" w:rsidP="006B7932">
      <w:pPr>
        <w:pStyle w:val="Heading1"/>
      </w:pPr>
      <w:r w:rsidRPr="00195C6F">
        <w:br w:type="page"/>
      </w:r>
      <w:bookmarkStart w:id="12" w:name="_Toc438117095"/>
      <w:r w:rsidR="00D32640" w:rsidRPr="00195C6F">
        <w:lastRenderedPageBreak/>
        <w:t>Verification</w:t>
      </w:r>
      <w:bookmarkEnd w:id="12"/>
    </w:p>
    <w:p w14:paraId="7E8A4CB4" w14:textId="1C212A2A" w:rsidR="001B279A" w:rsidRDefault="001B279A" w:rsidP="00537A97">
      <w:pPr>
        <w:pStyle w:val="Heading1"/>
        <w:numPr>
          <w:ilvl w:val="1"/>
          <w:numId w:val="1"/>
        </w:numPr>
      </w:pPr>
      <w:bookmarkStart w:id="13" w:name="_Toc438117096"/>
      <w:r>
        <w:t>PMP-247</w:t>
      </w:r>
      <w:bookmarkEnd w:id="13"/>
    </w:p>
    <w:p w14:paraId="597E1357" w14:textId="630C3C50" w:rsidR="007250A4" w:rsidRDefault="007250A4" w:rsidP="007250A4">
      <w:pPr>
        <w:ind w:left="720"/>
        <w:rPr>
          <w:color w:val="000000"/>
          <w:sz w:val="18"/>
          <w:szCs w:val="18"/>
        </w:rPr>
      </w:pPr>
      <w:r w:rsidRPr="007250A4">
        <w:rPr>
          <w:b/>
        </w:rPr>
        <w:t>Requirement</w:t>
      </w:r>
      <w:r>
        <w:t xml:space="preserve">: </w:t>
      </w:r>
      <w:r>
        <w:rPr>
          <w:color w:val="000000"/>
          <w:sz w:val="18"/>
          <w:szCs w:val="18"/>
        </w:rPr>
        <w:t>when sharing from Founder$hare Details page (mobile or desktop) user will be able to narrate his sharing (optional, standard UI from Social media side);</w:t>
      </w:r>
    </w:p>
    <w:p w14:paraId="6772B7A8" w14:textId="45E47890" w:rsidR="007250A4" w:rsidRDefault="007250A4" w:rsidP="007250A4">
      <w:pPr>
        <w:ind w:left="720"/>
      </w:pPr>
      <w:r w:rsidRPr="007250A4">
        <w:rPr>
          <w:b/>
        </w:rPr>
        <w:t>Verification</w:t>
      </w:r>
      <w:r>
        <w:rPr>
          <w:b/>
        </w:rPr>
        <w:t xml:space="preserve">: </w:t>
      </w:r>
      <w:r>
        <w:t xml:space="preserve">Check docs/gif/pmp-247-1.gif, </w:t>
      </w:r>
      <w:r>
        <w:t>docs/gif/pmp-247-1</w:t>
      </w:r>
      <w:r>
        <w:t>_1</w:t>
      </w:r>
      <w:r>
        <w:t>.gif</w:t>
      </w:r>
      <w:r>
        <w:t xml:space="preserve"> and </w:t>
      </w:r>
      <w:r>
        <w:t>docs/gif/pmp-247-1</w:t>
      </w:r>
      <w:r>
        <w:t>_2</w:t>
      </w:r>
      <w:r>
        <w:t>.gif</w:t>
      </w:r>
    </w:p>
    <w:p w14:paraId="253C765D" w14:textId="345779B3" w:rsidR="007250A4" w:rsidRDefault="007250A4" w:rsidP="007250A4">
      <w:pPr>
        <w:ind w:left="720"/>
      </w:pPr>
      <w:r w:rsidRPr="007250A4">
        <w:rPr>
          <w:b/>
        </w:rPr>
        <w:t>Note</w:t>
      </w:r>
      <w:r>
        <w:t xml:space="preserve">: Google+ won’t support posting to user stream. Check </w:t>
      </w:r>
      <w:hyperlink r:id="rId26" w:history="1">
        <w:r w:rsidRPr="00310E2F">
          <w:rPr>
            <w:rStyle w:val="Hyperlink"/>
          </w:rPr>
          <w:t>http://stackoverflow.com/questions/7570327/how-to-post-in-google-plus-wall</w:t>
        </w:r>
      </w:hyperlink>
      <w:r>
        <w:t xml:space="preserve"> so I have gone with google’s native popup. With this popup we cannot prefill any content. So we are doomed to use basic functionality in Google+</w:t>
      </w:r>
    </w:p>
    <w:p w14:paraId="0E9E7319" w14:textId="63E070E2" w:rsidR="007250A4" w:rsidRDefault="007250A4" w:rsidP="007250A4">
      <w:pPr>
        <w:ind w:firstLine="720"/>
      </w:pPr>
      <w:r>
        <w:t>For other SoMe, requirements are perfectly met.</w:t>
      </w:r>
    </w:p>
    <w:p w14:paraId="1AE49B93" w14:textId="77777777" w:rsidR="007250A4" w:rsidRDefault="007250A4" w:rsidP="007250A4">
      <w:pPr>
        <w:ind w:firstLine="720"/>
      </w:pPr>
    </w:p>
    <w:p w14:paraId="6B8EBA14" w14:textId="5D8DD3BD" w:rsidR="007250A4" w:rsidRDefault="007250A4" w:rsidP="007250A4">
      <w:pPr>
        <w:ind w:left="720"/>
      </w:pPr>
      <w:r>
        <w:t xml:space="preserve">For other scenarios, only content is updated, compare it with </w:t>
      </w:r>
      <w:hyperlink r:id="rId27" w:history="1">
        <w:r w:rsidRPr="00310E2F">
          <w:rPr>
            <w:rStyle w:val="Hyperlink"/>
          </w:rPr>
          <w:t>https://docs.google.com/spreadsheets/d/1p0oop5WuiCgZyKH0cHFsRCBIufEQg8zVi0IUEpQbPhA/edit?ts=5637cbc5#gid=0</w:t>
        </w:r>
      </w:hyperlink>
    </w:p>
    <w:p w14:paraId="4B3AE363" w14:textId="77777777" w:rsidR="007250A4" w:rsidRPr="007250A4" w:rsidRDefault="007250A4" w:rsidP="007250A4">
      <w:pPr>
        <w:ind w:left="720"/>
      </w:pPr>
    </w:p>
    <w:p w14:paraId="2500E63C" w14:textId="0055FD57" w:rsidR="007250A4" w:rsidRDefault="007250A4" w:rsidP="00537A97">
      <w:pPr>
        <w:pStyle w:val="Heading1"/>
        <w:numPr>
          <w:ilvl w:val="1"/>
          <w:numId w:val="1"/>
        </w:numPr>
      </w:pPr>
      <w:bookmarkStart w:id="14" w:name="_Toc438117097"/>
      <w:r>
        <w:t>PMP-237</w:t>
      </w:r>
      <w:bookmarkEnd w:id="14"/>
    </w:p>
    <w:p w14:paraId="2E8D5DD8" w14:textId="54FDD622" w:rsidR="007250A4" w:rsidRPr="007250A4" w:rsidRDefault="007250A4" w:rsidP="007250A4">
      <w:pPr>
        <w:pStyle w:val="ListParagraph"/>
        <w:numPr>
          <w:ilvl w:val="0"/>
          <w:numId w:val="31"/>
        </w:numPr>
        <w:rPr>
          <w:b/>
          <w:u w:val="single"/>
        </w:rPr>
      </w:pPr>
      <w:r w:rsidRPr="007250A4">
        <w:rPr>
          <w:b/>
          <w:u w:val="single"/>
        </w:rPr>
        <w:t>Schema update</w:t>
      </w:r>
      <w:r>
        <w:rPr>
          <w:b/>
          <w:u w:val="single"/>
        </w:rPr>
        <w:t xml:space="preserve"> and Signup as business also adds champion account (Requirement 1</w:t>
      </w:r>
      <w:r>
        <w:rPr>
          <w:b/>
          <w:u w:val="single"/>
        </w:rPr>
        <w:t>)</w:t>
      </w:r>
    </w:p>
    <w:p w14:paraId="48ABC424" w14:textId="09780946" w:rsidR="007250A4" w:rsidRDefault="007250A4" w:rsidP="007250A4">
      <w:pPr>
        <w:ind w:left="720"/>
      </w:pPr>
      <w:r w:rsidRPr="007250A4">
        <w:rPr>
          <w:b/>
        </w:rPr>
        <w:t>Requirement</w:t>
      </w:r>
      <w:r>
        <w:t xml:space="preserve">: </w:t>
      </w:r>
      <w:r>
        <w:rPr>
          <w:color w:val="000000"/>
          <w:sz w:val="18"/>
          <w:szCs w:val="18"/>
        </w:rPr>
        <w:t>If a user signs up as a Business owner he/she is automatically granted a Champions account and notified about it in the popup.</w:t>
      </w:r>
      <w:r>
        <w:rPr>
          <w:color w:val="000000"/>
          <w:sz w:val="18"/>
          <w:szCs w:val="18"/>
        </w:rPr>
        <w:br/>
        <w:t>From the database perspective, "champions" schema must be added. It will contain champion's profile related info: user picture, its privacy flag, auto-sharing flag.</w:t>
      </w:r>
      <w:r>
        <w:rPr>
          <w:color w:val="000000"/>
          <w:sz w:val="18"/>
          <w:szCs w:val="18"/>
        </w:rPr>
        <w:br/>
      </w:r>
      <w:r w:rsidRPr="007250A4">
        <w:rPr>
          <w:b/>
        </w:rPr>
        <w:t>Verification</w:t>
      </w:r>
      <w:r>
        <w:t>: Signup As business owner and verify your email and login to the app. You will see ‘Toggle To Champion’ flag at to nav.</w:t>
      </w:r>
    </w:p>
    <w:p w14:paraId="5D087A66" w14:textId="365633E3" w:rsidR="007250A4" w:rsidRDefault="007250A4" w:rsidP="007250A4">
      <w:pPr>
        <w:ind w:left="720"/>
      </w:pPr>
      <w:r w:rsidRPr="007250A4">
        <w:rPr>
          <w:b/>
        </w:rPr>
        <w:drawing>
          <wp:inline distT="0" distB="0" distL="0" distR="0" wp14:anchorId="24116A1A" wp14:editId="5B403CFE">
            <wp:extent cx="6229350" cy="9334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9350" cy="933450"/>
                    </a:xfrm>
                    <a:prstGeom prst="rect">
                      <a:avLst/>
                    </a:prstGeom>
                  </pic:spPr>
                </pic:pic>
              </a:graphicData>
            </a:graphic>
          </wp:inline>
        </w:drawing>
      </w:r>
    </w:p>
    <w:p w14:paraId="4A70C03A" w14:textId="48903A30" w:rsidR="007250A4" w:rsidRDefault="007250A4" w:rsidP="007250A4">
      <w:pPr>
        <w:ind w:left="720"/>
      </w:pPr>
      <w:r>
        <w:t>Click this link to go to your champion account.</w:t>
      </w:r>
    </w:p>
    <w:p w14:paraId="0AF914FB" w14:textId="630EF8A4" w:rsidR="007250A4" w:rsidRDefault="007250A4" w:rsidP="007250A4">
      <w:pPr>
        <w:ind w:left="720"/>
      </w:pPr>
      <w:r>
        <w:t>Check src/DB_CHANGES.md for details about database changes.</w:t>
      </w:r>
    </w:p>
    <w:p w14:paraId="3E4DE5BA" w14:textId="77777777" w:rsidR="007250A4" w:rsidRDefault="007250A4" w:rsidP="007250A4">
      <w:pPr>
        <w:ind w:left="720"/>
      </w:pPr>
    </w:p>
    <w:p w14:paraId="506592AE" w14:textId="497B53A4" w:rsidR="007250A4" w:rsidRDefault="007250A4" w:rsidP="007250A4">
      <w:pPr>
        <w:ind w:left="720"/>
      </w:pPr>
      <w:r>
        <w:t xml:space="preserve">To verify migration script, you should revert the src/mom_api/test_files/create-data.js and run </w:t>
      </w:r>
    </w:p>
    <w:p w14:paraId="3FB62B11" w14:textId="79F34ABE" w:rsidR="007250A4" w:rsidRDefault="007250A4" w:rsidP="007250A4">
      <w:pPr>
        <w:ind w:left="720"/>
      </w:pPr>
      <w:r>
        <w:t>cd src/mom_api &amp;&amp; node test_files/create-data.js</w:t>
      </w:r>
    </w:p>
    <w:p w14:paraId="30099058" w14:textId="365BBF74" w:rsidR="007250A4" w:rsidRDefault="007250A4" w:rsidP="007250A4">
      <w:pPr>
        <w:ind w:left="720"/>
      </w:pPr>
      <w:r>
        <w:t>node test_files/insert-data.js</w:t>
      </w:r>
    </w:p>
    <w:p w14:paraId="058765DF" w14:textId="5C803A6A" w:rsidR="007250A4" w:rsidRDefault="007250A4" w:rsidP="007250A4">
      <w:pPr>
        <w:ind w:left="720"/>
      </w:pPr>
      <w:r>
        <w:t>node migrate/migrate-12.15.js</w:t>
      </w:r>
    </w:p>
    <w:p w14:paraId="45D11A67" w14:textId="77777777" w:rsidR="007250A4" w:rsidRDefault="007250A4" w:rsidP="007250A4">
      <w:pPr>
        <w:ind w:left="720"/>
      </w:pPr>
    </w:p>
    <w:p w14:paraId="1C3F1228" w14:textId="2930E813" w:rsidR="007250A4" w:rsidRPr="007250A4" w:rsidRDefault="007250A4" w:rsidP="007250A4">
      <w:pPr>
        <w:pStyle w:val="ListParagraph"/>
        <w:numPr>
          <w:ilvl w:val="0"/>
          <w:numId w:val="31"/>
        </w:numPr>
        <w:rPr>
          <w:b/>
          <w:u w:val="single"/>
        </w:rPr>
      </w:pPr>
      <w:r>
        <w:rPr>
          <w:b/>
          <w:u w:val="single"/>
        </w:rPr>
        <w:t xml:space="preserve">Signup as champion </w:t>
      </w:r>
      <w:r>
        <w:rPr>
          <w:b/>
          <w:u w:val="single"/>
        </w:rPr>
        <w:t xml:space="preserve">(Requirement </w:t>
      </w:r>
      <w:r>
        <w:rPr>
          <w:b/>
          <w:u w:val="single"/>
        </w:rPr>
        <w:t>2</w:t>
      </w:r>
      <w:r>
        <w:rPr>
          <w:b/>
          <w:u w:val="single"/>
        </w:rPr>
        <w:t>)</w:t>
      </w:r>
    </w:p>
    <w:p w14:paraId="76D06689" w14:textId="3530C4E3" w:rsidR="007250A4" w:rsidRDefault="007250A4" w:rsidP="007250A4">
      <w:pPr>
        <w:ind w:left="720"/>
      </w:pPr>
      <w:r w:rsidRPr="007250A4">
        <w:rPr>
          <w:b/>
        </w:rPr>
        <w:t>Requirement</w:t>
      </w:r>
      <w:r>
        <w:rPr>
          <w:b/>
        </w:rPr>
        <w:t>:</w:t>
      </w:r>
      <w:r w:rsidRPr="007250A4">
        <w:t xml:space="preserve"> If a user signs up as a Champion he/she is granted only a Champions account.</w:t>
      </w:r>
    </w:p>
    <w:p w14:paraId="2AFE1561" w14:textId="3A1B5678" w:rsidR="007250A4" w:rsidRDefault="007250A4" w:rsidP="007250A4">
      <w:pPr>
        <w:ind w:left="720"/>
      </w:pPr>
      <w:r>
        <w:rPr>
          <w:b/>
        </w:rPr>
        <w:t>Verification:</w:t>
      </w:r>
      <w:r>
        <w:t xml:space="preserve"> This is existing behavior. Signup as champion and verify it.</w:t>
      </w:r>
    </w:p>
    <w:p w14:paraId="01EEAEF9" w14:textId="77777777" w:rsidR="007250A4" w:rsidRPr="007250A4" w:rsidRDefault="007250A4" w:rsidP="007250A4">
      <w:pPr>
        <w:ind w:left="720"/>
      </w:pPr>
    </w:p>
    <w:p w14:paraId="75A777A0" w14:textId="59F9BB0C" w:rsidR="007250A4" w:rsidRDefault="007250A4" w:rsidP="007250A4">
      <w:pPr>
        <w:pStyle w:val="ListParagraph"/>
        <w:numPr>
          <w:ilvl w:val="0"/>
          <w:numId w:val="31"/>
        </w:numPr>
        <w:rPr>
          <w:b/>
          <w:u w:val="single"/>
        </w:rPr>
      </w:pPr>
      <w:r>
        <w:rPr>
          <w:b/>
          <w:u w:val="single"/>
        </w:rPr>
        <w:t>Toggle Roles (Requirement 3, 4)</w:t>
      </w:r>
    </w:p>
    <w:p w14:paraId="34A529A4" w14:textId="0CFB1CC9" w:rsidR="007250A4" w:rsidRDefault="007250A4" w:rsidP="007250A4">
      <w:pPr>
        <w:ind w:left="720"/>
      </w:pPr>
      <w:r w:rsidRPr="007250A4">
        <w:rPr>
          <w:b/>
        </w:rPr>
        <w:t>Requirement</w:t>
      </w:r>
      <w:r>
        <w:rPr>
          <w:b/>
        </w:rPr>
        <w:t xml:space="preserve">: </w:t>
      </w:r>
      <w:r w:rsidRPr="007250A4">
        <w:t>If a user signs up as a Champion he/she is granted only a Champions account.</w:t>
      </w:r>
    </w:p>
    <w:p w14:paraId="188BF642" w14:textId="1C47A2F2" w:rsidR="007250A4" w:rsidRDefault="007250A4" w:rsidP="007250A4">
      <w:pPr>
        <w:ind w:left="720"/>
      </w:pPr>
      <w:r>
        <w:rPr>
          <w:b/>
        </w:rPr>
        <w:t xml:space="preserve">Verification: </w:t>
      </w:r>
      <w:r>
        <w:t>Same as step 1</w:t>
      </w:r>
    </w:p>
    <w:p w14:paraId="7B9EF5C6" w14:textId="77777777" w:rsidR="007250A4" w:rsidRPr="007250A4" w:rsidRDefault="007250A4" w:rsidP="007250A4">
      <w:pPr>
        <w:ind w:left="720"/>
      </w:pPr>
    </w:p>
    <w:p w14:paraId="0342D4B1" w14:textId="3C391D10" w:rsidR="007250A4" w:rsidRDefault="007250A4" w:rsidP="007250A4">
      <w:pPr>
        <w:pStyle w:val="ListParagraph"/>
        <w:numPr>
          <w:ilvl w:val="0"/>
          <w:numId w:val="31"/>
        </w:numPr>
        <w:rPr>
          <w:b/>
          <w:u w:val="single"/>
        </w:rPr>
      </w:pPr>
      <w:r>
        <w:rPr>
          <w:b/>
          <w:u w:val="single"/>
        </w:rPr>
        <w:t>Signup as Business owner (Requirement 5)</w:t>
      </w:r>
    </w:p>
    <w:p w14:paraId="290CC9BE" w14:textId="622CED00" w:rsidR="007250A4" w:rsidRDefault="007250A4" w:rsidP="007250A4">
      <w:pPr>
        <w:ind w:left="720"/>
        <w:rPr>
          <w:color w:val="000000"/>
          <w:sz w:val="18"/>
          <w:szCs w:val="18"/>
        </w:rPr>
      </w:pPr>
      <w:r w:rsidRPr="007250A4">
        <w:rPr>
          <w:b/>
        </w:rPr>
        <w:t>Requirement:</w:t>
      </w:r>
      <w:r>
        <w:rPr>
          <w:b/>
        </w:rPr>
        <w:t xml:space="preserve"> </w:t>
      </w:r>
      <w:r>
        <w:rPr>
          <w:color w:val="000000"/>
          <w:sz w:val="18"/>
          <w:szCs w:val="18"/>
        </w:rPr>
        <w:t>Users who have only a Champion role in signed-in mode will be able to signed up as Business owner.</w:t>
      </w:r>
    </w:p>
    <w:p w14:paraId="708D06FE" w14:textId="0CC6A940" w:rsidR="007250A4" w:rsidRDefault="007250A4" w:rsidP="007250A4">
      <w:pPr>
        <w:ind w:left="720"/>
      </w:pPr>
      <w:r>
        <w:rPr>
          <w:b/>
        </w:rPr>
        <w:t xml:space="preserve">Verification: </w:t>
      </w:r>
      <w:r>
        <w:t>Signin in with Champion account you created in step 2 and look for link between profile and logout</w:t>
      </w:r>
    </w:p>
    <w:p w14:paraId="590E184A" w14:textId="77777777" w:rsidR="007250A4" w:rsidRPr="007250A4" w:rsidRDefault="007250A4" w:rsidP="007250A4">
      <w:pPr>
        <w:ind w:left="720"/>
      </w:pPr>
    </w:p>
    <w:p w14:paraId="3C57B1F9" w14:textId="1D7040A3" w:rsidR="007250A4" w:rsidRDefault="007250A4" w:rsidP="007250A4">
      <w:pPr>
        <w:pStyle w:val="ListParagraph"/>
        <w:numPr>
          <w:ilvl w:val="0"/>
          <w:numId w:val="31"/>
        </w:numPr>
        <w:rPr>
          <w:b/>
          <w:u w:val="single"/>
        </w:rPr>
      </w:pPr>
      <w:r>
        <w:rPr>
          <w:b/>
          <w:u w:val="single"/>
        </w:rPr>
        <w:lastRenderedPageBreak/>
        <w:t>Signup with champion Account (Requirement 6)</w:t>
      </w:r>
    </w:p>
    <w:p w14:paraId="0B53805E" w14:textId="32266021" w:rsidR="007250A4" w:rsidRDefault="007250A4" w:rsidP="007250A4">
      <w:pPr>
        <w:ind w:left="720"/>
        <w:rPr>
          <w:color w:val="000000"/>
          <w:sz w:val="18"/>
          <w:szCs w:val="18"/>
        </w:rPr>
      </w:pPr>
      <w:r>
        <w:rPr>
          <w:b/>
        </w:rPr>
        <w:t xml:space="preserve">Requirement: </w:t>
      </w:r>
      <w:r>
        <w:rPr>
          <w:color w:val="000000"/>
          <w:sz w:val="18"/>
          <w:szCs w:val="18"/>
        </w:rPr>
        <w:t>Users who have only a Champion role in signed-in mode will be able to signed up as Business owner.</w:t>
      </w:r>
    </w:p>
    <w:p w14:paraId="13531F34" w14:textId="6A5B7B65" w:rsidR="007250A4" w:rsidRDefault="007250A4" w:rsidP="007250A4">
      <w:pPr>
        <w:ind w:left="720"/>
      </w:pPr>
      <w:r>
        <w:rPr>
          <w:b/>
        </w:rPr>
        <w:t xml:space="preserve">Verification: </w:t>
      </w:r>
      <w:r>
        <w:t>Go to signup page and try to select Business role. You will get a link and it behaves as per requirement.</w:t>
      </w:r>
    </w:p>
    <w:p w14:paraId="5299B2F3" w14:textId="77777777" w:rsidR="007250A4" w:rsidRPr="007250A4" w:rsidRDefault="007250A4" w:rsidP="007250A4">
      <w:pPr>
        <w:ind w:left="720"/>
      </w:pPr>
    </w:p>
    <w:p w14:paraId="2976A032" w14:textId="08CAD955" w:rsidR="007250A4" w:rsidRDefault="007250A4" w:rsidP="007250A4">
      <w:pPr>
        <w:pStyle w:val="ListParagraph"/>
        <w:numPr>
          <w:ilvl w:val="0"/>
          <w:numId w:val="31"/>
        </w:numPr>
        <w:rPr>
          <w:b/>
          <w:u w:val="single"/>
        </w:rPr>
      </w:pPr>
      <w:r>
        <w:rPr>
          <w:b/>
          <w:u w:val="single"/>
        </w:rPr>
        <w:t>Signup as business owner with existing email id (Requirement 7)</w:t>
      </w:r>
    </w:p>
    <w:p w14:paraId="6BD295D4" w14:textId="0AEB8DF2" w:rsidR="007250A4" w:rsidRDefault="007250A4" w:rsidP="007250A4">
      <w:pPr>
        <w:ind w:left="720"/>
        <w:rPr>
          <w:color w:val="000000"/>
          <w:sz w:val="18"/>
          <w:szCs w:val="18"/>
        </w:rPr>
      </w:pPr>
      <w:r>
        <w:rPr>
          <w:b/>
        </w:rPr>
        <w:t xml:space="preserve">Requirement: </w:t>
      </w:r>
      <w:r>
        <w:rPr>
          <w:color w:val="000000"/>
          <w:sz w:val="18"/>
          <w:szCs w:val="18"/>
        </w:rPr>
        <w:t>Users who have only a Champion role in signed-in mode will be able to signed up as Business owner.</w:t>
      </w:r>
    </w:p>
    <w:p w14:paraId="09B1412D" w14:textId="6BB63EAA" w:rsidR="007250A4" w:rsidRDefault="007250A4" w:rsidP="007250A4">
      <w:pPr>
        <w:ind w:left="720"/>
      </w:pPr>
      <w:r>
        <w:rPr>
          <w:b/>
        </w:rPr>
        <w:t xml:space="preserve">Verification: </w:t>
      </w:r>
      <w:r>
        <w:t>Try to signup with email you have used to create champion account step 2 (Note that this will work only if you didn’t add any business account to that user, if you added then try to create new champion account with different email and use it to verify this requirement) and you can verify the steps as in requirement.</w:t>
      </w:r>
    </w:p>
    <w:p w14:paraId="588FD33C" w14:textId="77777777" w:rsidR="007250A4" w:rsidRPr="007250A4" w:rsidRDefault="007250A4" w:rsidP="003F1F16"/>
    <w:p w14:paraId="32CC4AE2" w14:textId="619A51B7" w:rsidR="00537A97" w:rsidRDefault="00355980" w:rsidP="00537A97">
      <w:pPr>
        <w:pStyle w:val="Heading1"/>
        <w:numPr>
          <w:ilvl w:val="1"/>
          <w:numId w:val="1"/>
        </w:numPr>
      </w:pPr>
      <w:bookmarkStart w:id="15" w:name="_Toc438117098"/>
      <w:r>
        <w:t>PMP-2</w:t>
      </w:r>
      <w:r w:rsidR="007250A4">
        <w:t>02</w:t>
      </w:r>
      <w:bookmarkEnd w:id="15"/>
    </w:p>
    <w:p w14:paraId="783DB351" w14:textId="26C63A37" w:rsidR="007250A4" w:rsidRDefault="007250A4" w:rsidP="007250A4">
      <w:pPr>
        <w:ind w:left="360"/>
      </w:pPr>
      <w:r>
        <w:t>Signup for a champion account with valid email addres.</w:t>
      </w:r>
    </w:p>
    <w:p w14:paraId="3DA9664C" w14:textId="23C38E51" w:rsidR="007250A4" w:rsidRDefault="007250A4" w:rsidP="007250A4">
      <w:pPr>
        <w:ind w:left="360"/>
      </w:pPr>
      <w:r>
        <w:t xml:space="preserve">Run </w:t>
      </w:r>
    </w:p>
    <w:p w14:paraId="1DB42A32" w14:textId="391C0C03" w:rsidR="007250A4" w:rsidRDefault="007250A4" w:rsidP="007250A4">
      <w:pPr>
        <w:ind w:left="360"/>
      </w:pPr>
      <w:r>
        <w:t>cd src/mom_api &amp;&amp; node src/worker.js</w:t>
      </w:r>
    </w:p>
    <w:p w14:paraId="167C497D" w14:textId="77777777" w:rsidR="007250A4" w:rsidRDefault="007250A4" w:rsidP="007250A4">
      <w:pPr>
        <w:ind w:left="360"/>
      </w:pPr>
    </w:p>
    <w:p w14:paraId="0405B37F" w14:textId="18583854" w:rsidR="007250A4" w:rsidRDefault="007250A4" w:rsidP="007250A4">
      <w:pPr>
        <w:ind w:left="360"/>
      </w:pPr>
      <w:r>
        <w:t>This will send you the reminder email.</w:t>
      </w:r>
    </w:p>
    <w:p w14:paraId="69C3D1E5" w14:textId="0B75A4D8" w:rsidR="007250A4" w:rsidRPr="007250A4" w:rsidRDefault="007250A4" w:rsidP="007250A4">
      <w:pPr>
        <w:ind w:left="360"/>
      </w:pPr>
      <w:r>
        <w:t>Verify the stop reminder by clicking appropriate link and run worker.js again.</w:t>
      </w:r>
    </w:p>
    <w:p w14:paraId="2FFBCE36" w14:textId="77777777" w:rsidR="00EB2DE6" w:rsidRPr="004F3F66" w:rsidRDefault="00EB2DE6" w:rsidP="007250A4"/>
    <w:p w14:paraId="4B4D8249" w14:textId="77777777" w:rsidR="00D32640" w:rsidRPr="00195C6F" w:rsidRDefault="00D32640" w:rsidP="005B485E">
      <w:pPr>
        <w:pStyle w:val="Heading1"/>
      </w:pPr>
      <w:bookmarkStart w:id="16" w:name="_Toc438117099"/>
      <w:r w:rsidRPr="00195C6F">
        <w:t>Resource Contact List</w:t>
      </w:r>
      <w:bookmarkEnd w:id="16"/>
      <w:r w:rsidRPr="00195C6F">
        <w:t xml:space="preserve"> </w:t>
      </w:r>
    </w:p>
    <w:p w14:paraId="778C07BA" w14:textId="77777777" w:rsidR="000F3F2E" w:rsidRPr="00195C6F" w:rsidRDefault="000F3F2E" w:rsidP="000F3F2E"/>
    <w:p w14:paraId="52116946" w14:textId="77777777" w:rsidR="008A1C4D" w:rsidRPr="00195C6F" w:rsidRDefault="008A1C4D" w:rsidP="008A1C4D"/>
    <w:p w14:paraId="01008244" w14:textId="77777777" w:rsidR="00D32640" w:rsidRPr="00195C6F" w:rsidRDefault="00D32640"/>
    <w:tbl>
      <w:tblPr>
        <w:tblW w:w="0" w:type="auto"/>
        <w:tblInd w:w="-15" w:type="dxa"/>
        <w:tblLayout w:type="fixed"/>
        <w:tblLook w:val="0000" w:firstRow="0" w:lastRow="0" w:firstColumn="0" w:lastColumn="0" w:noHBand="0" w:noVBand="0"/>
      </w:tblPr>
      <w:tblGrid>
        <w:gridCol w:w="1548"/>
        <w:gridCol w:w="3132"/>
      </w:tblGrid>
      <w:tr w:rsidR="00D32640" w:rsidRPr="00195C6F" w14:paraId="6CFDACAB" w14:textId="77777777">
        <w:tc>
          <w:tcPr>
            <w:tcW w:w="1548" w:type="dxa"/>
            <w:tcBorders>
              <w:top w:val="single" w:sz="4" w:space="0" w:color="000000"/>
              <w:left w:val="single" w:sz="4" w:space="0" w:color="000000"/>
              <w:bottom w:val="single" w:sz="4" w:space="0" w:color="000000"/>
            </w:tcBorders>
            <w:shd w:val="clear" w:color="auto" w:fill="auto"/>
          </w:tcPr>
          <w:p w14:paraId="0B922A65" w14:textId="77777777" w:rsidR="00D32640" w:rsidRPr="00195C6F" w:rsidRDefault="00D32640">
            <w:pPr>
              <w:snapToGrid w:val="0"/>
              <w:rPr>
                <w:b/>
              </w:rPr>
            </w:pPr>
            <w:r w:rsidRPr="00195C6F">
              <w:rPr>
                <w:b/>
              </w:rPr>
              <w:t>Name</w:t>
            </w:r>
          </w:p>
        </w:tc>
        <w:tc>
          <w:tcPr>
            <w:tcW w:w="3132" w:type="dxa"/>
            <w:tcBorders>
              <w:top w:val="single" w:sz="4" w:space="0" w:color="000000"/>
              <w:left w:val="single" w:sz="4" w:space="0" w:color="000000"/>
              <w:bottom w:val="single" w:sz="4" w:space="0" w:color="000000"/>
              <w:right w:val="single" w:sz="4" w:space="0" w:color="000000"/>
            </w:tcBorders>
            <w:shd w:val="clear" w:color="auto" w:fill="auto"/>
          </w:tcPr>
          <w:p w14:paraId="0171274F" w14:textId="77777777" w:rsidR="00D32640" w:rsidRPr="00195C6F" w:rsidRDefault="00D32640">
            <w:pPr>
              <w:snapToGrid w:val="0"/>
              <w:rPr>
                <w:b/>
              </w:rPr>
            </w:pPr>
            <w:r w:rsidRPr="00195C6F">
              <w:rPr>
                <w:b/>
              </w:rPr>
              <w:t>Resource Email</w:t>
            </w:r>
          </w:p>
        </w:tc>
      </w:tr>
      <w:tr w:rsidR="00205C59" w:rsidRPr="00195C6F" w14:paraId="68279A9D" w14:textId="77777777">
        <w:tc>
          <w:tcPr>
            <w:tcW w:w="1548" w:type="dxa"/>
            <w:tcBorders>
              <w:top w:val="single" w:sz="4" w:space="0" w:color="000000"/>
              <w:left w:val="single" w:sz="4" w:space="0" w:color="000000"/>
              <w:bottom w:val="single" w:sz="4" w:space="0" w:color="000000"/>
            </w:tcBorders>
            <w:shd w:val="clear" w:color="auto" w:fill="auto"/>
          </w:tcPr>
          <w:p w14:paraId="5AD60FB3" w14:textId="77777777" w:rsidR="00205C59" w:rsidRPr="00195C6F" w:rsidRDefault="00205C59">
            <w:pPr>
              <w:snapToGrid w:val="0"/>
              <w:rPr>
                <w:b/>
              </w:rPr>
            </w:pPr>
          </w:p>
        </w:tc>
        <w:tc>
          <w:tcPr>
            <w:tcW w:w="3132" w:type="dxa"/>
            <w:tcBorders>
              <w:top w:val="single" w:sz="4" w:space="0" w:color="000000"/>
              <w:left w:val="single" w:sz="4" w:space="0" w:color="000000"/>
              <w:bottom w:val="single" w:sz="4" w:space="0" w:color="000000"/>
              <w:right w:val="single" w:sz="4" w:space="0" w:color="000000"/>
            </w:tcBorders>
            <w:shd w:val="clear" w:color="auto" w:fill="auto"/>
          </w:tcPr>
          <w:p w14:paraId="61251F1E" w14:textId="77777777" w:rsidR="00205C59" w:rsidRPr="00195C6F" w:rsidRDefault="00205C59">
            <w:pPr>
              <w:snapToGrid w:val="0"/>
              <w:rPr>
                <w:b/>
              </w:rPr>
            </w:pPr>
          </w:p>
        </w:tc>
      </w:tr>
      <w:tr w:rsidR="00D32640" w:rsidRPr="00195C6F" w14:paraId="57ED3B40" w14:textId="77777777">
        <w:tc>
          <w:tcPr>
            <w:tcW w:w="1548" w:type="dxa"/>
            <w:tcBorders>
              <w:top w:val="single" w:sz="4" w:space="0" w:color="000000"/>
              <w:left w:val="single" w:sz="4" w:space="0" w:color="000000"/>
              <w:bottom w:val="single" w:sz="4" w:space="0" w:color="000000"/>
            </w:tcBorders>
            <w:shd w:val="clear" w:color="auto" w:fill="auto"/>
          </w:tcPr>
          <w:p w14:paraId="52635545" w14:textId="77777777" w:rsidR="00D32640" w:rsidRPr="00195C6F" w:rsidRDefault="00D32640">
            <w:pPr>
              <w:snapToGrid w:val="0"/>
              <w:rPr>
                <w:b/>
              </w:rPr>
            </w:pPr>
          </w:p>
        </w:tc>
        <w:tc>
          <w:tcPr>
            <w:tcW w:w="3132" w:type="dxa"/>
            <w:tcBorders>
              <w:top w:val="single" w:sz="4" w:space="0" w:color="000000"/>
              <w:left w:val="single" w:sz="4" w:space="0" w:color="000000"/>
              <w:bottom w:val="single" w:sz="4" w:space="0" w:color="000000"/>
              <w:right w:val="single" w:sz="4" w:space="0" w:color="000000"/>
            </w:tcBorders>
            <w:shd w:val="clear" w:color="auto" w:fill="auto"/>
          </w:tcPr>
          <w:p w14:paraId="47CB28E9" w14:textId="77777777" w:rsidR="00D32640" w:rsidRPr="00195C6F" w:rsidRDefault="00D32640">
            <w:pPr>
              <w:snapToGrid w:val="0"/>
            </w:pPr>
          </w:p>
        </w:tc>
      </w:tr>
    </w:tbl>
    <w:p w14:paraId="4306E077" w14:textId="77777777" w:rsidR="00D32640" w:rsidRPr="00195C6F" w:rsidRDefault="00D32640"/>
    <w:sectPr w:rsidR="00D32640" w:rsidRPr="00195C6F">
      <w:type w:val="continuous"/>
      <w:pgSz w:w="12240" w:h="15840"/>
      <w:pgMar w:top="1440" w:right="99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B9FE94" w14:textId="77777777" w:rsidR="00087486" w:rsidRDefault="00087486">
      <w:pPr>
        <w:spacing w:line="240" w:lineRule="auto"/>
      </w:pPr>
      <w:r>
        <w:separator/>
      </w:r>
    </w:p>
  </w:endnote>
  <w:endnote w:type="continuationSeparator" w:id="0">
    <w:p w14:paraId="70677A1D" w14:textId="77777777" w:rsidR="00087486" w:rsidRDefault="00087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Lohit Hindi">
    <w:altName w:val="MS Mincho"/>
    <w:charset w:val="80"/>
    <w:family w:val="auto"/>
    <w:pitch w:val="default"/>
  </w:font>
  <w:font w:name="Book Antiqua">
    <w:panose1 w:val="020406020503050303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528"/>
      <w:gridCol w:w="3060"/>
      <w:gridCol w:w="2970"/>
    </w:tblGrid>
    <w:tr w:rsidR="007A0D33" w14:paraId="13AB906A" w14:textId="77777777">
      <w:tc>
        <w:tcPr>
          <w:tcW w:w="3528" w:type="dxa"/>
          <w:shd w:val="clear" w:color="auto" w:fill="auto"/>
        </w:tcPr>
        <w:p w14:paraId="0DCE8E85" w14:textId="77777777" w:rsidR="007A0D33" w:rsidRDefault="007A0D33">
          <w:pPr>
            <w:snapToGrid w:val="0"/>
            <w:ind w:right="-108"/>
            <w:rPr>
              <w:rFonts w:ascii="Symbol" w:eastAsia="Symbol" w:hAnsi="Symbol" w:cs="Symbol"/>
            </w:rPr>
          </w:pPr>
          <w:r>
            <w:t>Deployment Document</w:t>
          </w:r>
        </w:p>
      </w:tc>
      <w:tc>
        <w:tcPr>
          <w:tcW w:w="3060" w:type="dxa"/>
          <w:shd w:val="clear" w:color="auto" w:fill="auto"/>
        </w:tcPr>
        <w:p w14:paraId="483E2B5B" w14:textId="77777777" w:rsidR="007A0D33" w:rsidRDefault="007A0D33">
          <w:pPr>
            <w:snapToGrid w:val="0"/>
            <w:jc w:val="center"/>
          </w:pPr>
          <w:r>
            <w:rPr>
              <w:rFonts w:ascii="Symbol" w:eastAsia="Symbol" w:hAnsi="Symbol" w:cs="Symbol"/>
            </w:rPr>
            <w:t></w:t>
          </w:r>
          <w:r>
            <w:t>TopCoder, Inc. 2015</w:t>
          </w:r>
        </w:p>
      </w:tc>
      <w:tc>
        <w:tcPr>
          <w:tcW w:w="2970" w:type="dxa"/>
          <w:shd w:val="clear" w:color="auto" w:fill="auto"/>
        </w:tcPr>
        <w:p w14:paraId="14120DE4" w14:textId="77777777" w:rsidR="007A0D33" w:rsidRDefault="007A0D33">
          <w:pPr>
            <w:snapToGrid w:val="0"/>
            <w:jc w:val="right"/>
          </w:pPr>
          <w:r>
            <w:t xml:space="preserve">Page </w:t>
          </w:r>
          <w:r>
            <w:fldChar w:fldCharType="begin"/>
          </w:r>
          <w:r>
            <w:instrText xml:space="preserve"> PAGE </w:instrText>
          </w:r>
          <w:r>
            <w:fldChar w:fldCharType="separate"/>
          </w:r>
          <w:r w:rsidR="00497C95">
            <w:rPr>
              <w:noProof/>
            </w:rPr>
            <w:t>1</w:t>
          </w:r>
          <w:r>
            <w:fldChar w:fldCharType="end"/>
          </w:r>
          <w:r>
            <w:rPr>
              <w:rStyle w:val="PageNumber"/>
            </w:rPr>
            <w:t xml:space="preserve"> of </w:t>
          </w:r>
          <w:fldSimple w:instr=" NUMPAGES \*Arabic ">
            <w:r w:rsidR="00497C95">
              <w:rPr>
                <w:noProof/>
              </w:rPr>
              <w:t>9</w:t>
            </w:r>
          </w:fldSimple>
        </w:p>
      </w:tc>
    </w:tr>
  </w:tbl>
  <w:p w14:paraId="37CFE8E8" w14:textId="77777777" w:rsidR="007A0D33" w:rsidRDefault="007A0D3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C8193A" w14:textId="77777777" w:rsidR="00087486" w:rsidRDefault="00087486">
      <w:pPr>
        <w:spacing w:line="240" w:lineRule="auto"/>
      </w:pPr>
      <w:r>
        <w:separator/>
      </w:r>
    </w:p>
  </w:footnote>
  <w:footnote w:type="continuationSeparator" w:id="0">
    <w:p w14:paraId="197DBF77" w14:textId="77777777" w:rsidR="00087486" w:rsidRDefault="0008748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B60D8" w14:textId="77777777" w:rsidR="007A0D33" w:rsidRDefault="007A0D33">
    <w:pPr>
      <w:pStyle w:val="Header"/>
      <w:tabs>
        <w:tab w:val="clear" w:pos="8640"/>
        <w:tab w:val="left" w:pos="5730"/>
        <w:tab w:val="left" w:pos="5805"/>
        <w:tab w:val="right" w:pos="9360"/>
      </w:tabs>
    </w:pPr>
    <w:r>
      <w:rPr>
        <w:noProof/>
        <w:lang w:eastAsia="en-US"/>
      </w:rPr>
      <mc:AlternateContent>
        <mc:Choice Requires="wps">
          <w:drawing>
            <wp:anchor distT="0" distB="0" distL="114300" distR="114300" simplePos="0" relativeHeight="251657728" behindDoc="1" locked="0" layoutInCell="1" allowOverlap="1" wp14:anchorId="383DD16E" wp14:editId="369844E6">
              <wp:simplePos x="0" y="0"/>
              <wp:positionH relativeFrom="column">
                <wp:posOffset>-31750</wp:posOffset>
              </wp:positionH>
              <wp:positionV relativeFrom="paragraph">
                <wp:posOffset>304800</wp:posOffset>
              </wp:positionV>
              <wp:extent cx="4321175" cy="0"/>
              <wp:effectExtent l="0" t="0" r="0" b="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1175" cy="0"/>
                      </a:xfrm>
                      <a:prstGeom prst="line">
                        <a:avLst/>
                      </a:prstGeom>
                      <a:noFill/>
                      <a:ln w="9360">
                        <a:solidFill>
                          <a:srgbClr val="969696"/>
                        </a:solidFill>
                        <a:miter lim="800000"/>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24pt" to="337.8pt,2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" strokecolor="#969696" strokeweight=".26mm">
              <v:stroke joinstyle="miter"/>
              <v:shadow opacity="49150f"/>
            </v:line>
          </w:pict>
        </mc:Fallback>
      </mc:AlternateContent>
    </w:r>
    <w:r>
      <w:rPr>
        <w:b/>
        <w:bCs/>
        <w:i/>
        <w:iCs/>
        <w:color w:val="808080"/>
        <w:sz w:val="32"/>
        <w:szCs w:val="32"/>
      </w:rPr>
      <w:t>Deployment Document</w:t>
    </w:r>
    <w:r>
      <w:rPr>
        <w:b/>
        <w:bCs/>
        <w:i/>
        <w:iCs/>
        <w:color w:val="808080"/>
        <w:sz w:val="32"/>
        <w:szCs w:val="32"/>
      </w:rPr>
      <w:tab/>
      <w:t xml:space="preserve">             </w:t>
    </w:r>
    <w:r>
      <w:rPr>
        <w:b/>
        <w:bCs/>
        <w:i/>
        <w:iCs/>
        <w:color w:val="808080"/>
        <w:sz w:val="32"/>
        <w:szCs w:val="32"/>
      </w:rPr>
      <w:tab/>
    </w:r>
    <w:r>
      <w:rPr>
        <w:b/>
        <w:bCs/>
        <w:i/>
        <w:iCs/>
        <w:color w:val="808080"/>
        <w:sz w:val="32"/>
        <w:szCs w:val="32"/>
      </w:rPr>
      <w:tab/>
    </w:r>
    <w:r>
      <w:rPr>
        <w:b/>
        <w:bCs/>
        <w:i/>
        <w:iCs/>
        <w:color w:val="808080"/>
        <w:sz w:val="32"/>
        <w:szCs w:val="32"/>
      </w:rPr>
      <w:tab/>
    </w:r>
    <w:r>
      <w:rPr>
        <w:noProof/>
        <w:lang w:eastAsia="en-US"/>
      </w:rPr>
      <w:drawing>
        <wp:inline distT="0" distB="0" distL="0" distR="0" wp14:anchorId="0A980087" wp14:editId="0458EDC6">
          <wp:extent cx="1566545" cy="222885"/>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6545" cy="222885"/>
                  </a:xfrm>
                  <a:prstGeom prst="rect">
                    <a:avLst/>
                  </a:prstGeom>
                  <a:solidFill>
                    <a:srgbClr val="FFFFFF"/>
                  </a:solidFill>
                  <a:ln>
                    <a:noFill/>
                  </a:ln>
                </pic:spPr>
              </pic:pic>
            </a:graphicData>
          </a:graphic>
        </wp:inline>
      </w:drawing>
    </w:r>
  </w:p>
  <w:p w14:paraId="090EE270" w14:textId="77777777" w:rsidR="007A0D33" w:rsidRDefault="007A0D3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33847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EF4266B2"/>
    <w:lvl w:ilvl="0">
      <w:start w:val="1"/>
      <w:numFmt w:val="decimal"/>
      <w:pStyle w:val="Heading1"/>
      <w:lvlText w:val="%1."/>
      <w:lvlJc w:val="left"/>
      <w:pPr>
        <w:ind w:left="360" w:hanging="360"/>
      </w:pPr>
      <w:rPr>
        <w:rFonts w:ascii="Arial" w:hAnsi="Arial" w:cs="Arial" w:hint="default"/>
        <w:b/>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
    <w:nsid w:val="00000002"/>
    <w:multiLevelType w:val="multilevel"/>
    <w:tmpl w:val="00000002"/>
    <w:name w:val="WW8Num2"/>
    <w:lvl w:ilvl="0">
      <w:start w:val="1"/>
      <w:numFmt w:val="decimal"/>
      <w:lvlText w:val="%1."/>
      <w:lvlJc w:val="left"/>
      <w:pPr>
        <w:tabs>
          <w:tab w:val="num" w:pos="0"/>
        </w:tabs>
        <w:ind w:left="1665" w:hanging="945"/>
      </w:pPr>
      <w:rPr>
        <w:rFonts w:ascii="Symbol" w:hAnsi="Symbol" w:cs="Symbol"/>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nsid w:val="00000003"/>
    <w:multiLevelType w:val="multilevel"/>
    <w:tmpl w:val="00000003"/>
    <w:name w:val="WW8Num3"/>
    <w:lvl w:ilvl="0">
      <w:start w:val="1"/>
      <w:numFmt w:val="bullet"/>
      <w:pStyle w:val="Bullet2"/>
      <w:lvlText w:val="←"/>
      <w:lvlJc w:val="left"/>
      <w:pPr>
        <w:tabs>
          <w:tab w:val="num" w:pos="360"/>
        </w:tabs>
        <w:ind w:left="360" w:hanging="360"/>
      </w:pPr>
      <w:rPr>
        <w:rFonts w:ascii="Symbol" w:hAnsi="Symbol"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name w:val="WW8Num4"/>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5">
    <w:nsid w:val="00000005"/>
    <w:multiLevelType w:val="multilevel"/>
    <w:tmpl w:val="41827520"/>
    <w:name w:val="WW8Num5"/>
    <w:lvl w:ilvl="0">
      <w:start w:val="1"/>
      <w:numFmt w:val="decimal"/>
      <w:lvlText w:val="%1."/>
      <w:lvlJc w:val="left"/>
      <w:pPr>
        <w:tabs>
          <w:tab w:val="num" w:pos="0"/>
        </w:tabs>
        <w:ind w:left="720" w:hanging="360"/>
      </w:pPr>
      <w:rPr>
        <w:rFonts w:ascii="Arial" w:eastAsia="Times New Roman" w:hAnsi="Arial" w:cs="Arial"/>
      </w:rPr>
    </w:lvl>
    <w:lvl w:ilvl="1">
      <w:start w:val="1"/>
      <w:numFmt w:val="bullet"/>
      <w:lvlText w:val=""/>
      <w:lvlJc w:val="left"/>
      <w:pPr>
        <w:tabs>
          <w:tab w:val="num" w:pos="0"/>
        </w:tabs>
        <w:ind w:left="1440" w:hanging="360"/>
      </w:pPr>
      <w:rPr>
        <w:rFonts w:ascii="Symbol" w:hAnsi="Symbol" w:hint="default"/>
        <w:b w:val="0"/>
        <w:color w:val="auto"/>
      </w:rPr>
    </w:lvl>
    <w:lvl w:ilvl="2">
      <w:start w:val="1"/>
      <w:numFmt w:val="bullet"/>
      <w:lvlText w:val=""/>
      <w:lvlJc w:val="left"/>
      <w:pPr>
        <w:tabs>
          <w:tab w:val="num" w:pos="0"/>
        </w:tabs>
        <w:ind w:left="2160" w:hanging="180"/>
      </w:pPr>
      <w:rPr>
        <w:rFonts w:ascii="Symbol" w:hAnsi="Symbol" w:hint="default"/>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nsid w:val="00000006"/>
    <w:multiLevelType w:val="multilevel"/>
    <w:tmpl w:val="00000006"/>
    <w:name w:val="WW8Num6"/>
    <w:lvl w:ilvl="0">
      <w:start w:val="1"/>
      <w:numFmt w:val="bullet"/>
      <w:lvlText w:val=""/>
      <w:lvlJc w:val="left"/>
      <w:pPr>
        <w:tabs>
          <w:tab w:val="num" w:pos="0"/>
        </w:tabs>
        <w:ind w:left="1140" w:hanging="420"/>
      </w:pPr>
      <w:rPr>
        <w:rFonts w:ascii="Symbol" w:hAnsi="Symbol" w:cs="Symbol"/>
      </w:rPr>
    </w:lvl>
    <w:lvl w:ilvl="1">
      <w:start w:val="1"/>
      <w:numFmt w:val="bullet"/>
      <w:lvlText w:val=""/>
      <w:lvlJc w:val="left"/>
      <w:pPr>
        <w:tabs>
          <w:tab w:val="num" w:pos="0"/>
        </w:tabs>
        <w:ind w:left="1560" w:hanging="420"/>
      </w:pPr>
      <w:rPr>
        <w:rFonts w:ascii="Wingdings" w:hAnsi="Wingdings" w:cs="Wingdings"/>
      </w:rPr>
    </w:lvl>
    <w:lvl w:ilvl="2">
      <w:start w:val="1"/>
      <w:numFmt w:val="bullet"/>
      <w:lvlText w:val=""/>
      <w:lvlJc w:val="left"/>
      <w:pPr>
        <w:tabs>
          <w:tab w:val="num" w:pos="0"/>
        </w:tabs>
        <w:ind w:left="1980" w:hanging="420"/>
      </w:pPr>
      <w:rPr>
        <w:rFonts w:ascii="Wingdings" w:hAnsi="Wingdings" w:cs="Wingdings"/>
      </w:rPr>
    </w:lvl>
    <w:lvl w:ilvl="3">
      <w:start w:val="1"/>
      <w:numFmt w:val="bullet"/>
      <w:lvlText w:val=""/>
      <w:lvlJc w:val="left"/>
      <w:pPr>
        <w:tabs>
          <w:tab w:val="num" w:pos="0"/>
        </w:tabs>
        <w:ind w:left="2400" w:hanging="420"/>
      </w:pPr>
      <w:rPr>
        <w:rFonts w:ascii="Wingdings" w:hAnsi="Wingdings" w:cs="Wingdings"/>
      </w:rPr>
    </w:lvl>
    <w:lvl w:ilvl="4">
      <w:start w:val="1"/>
      <w:numFmt w:val="bullet"/>
      <w:lvlText w:val=""/>
      <w:lvlJc w:val="left"/>
      <w:pPr>
        <w:tabs>
          <w:tab w:val="num" w:pos="0"/>
        </w:tabs>
        <w:ind w:left="2820" w:hanging="420"/>
      </w:pPr>
      <w:rPr>
        <w:rFonts w:ascii="Wingdings" w:hAnsi="Wingdings" w:cs="Wingdings"/>
      </w:rPr>
    </w:lvl>
    <w:lvl w:ilvl="5">
      <w:start w:val="1"/>
      <w:numFmt w:val="bullet"/>
      <w:lvlText w:val=""/>
      <w:lvlJc w:val="left"/>
      <w:pPr>
        <w:tabs>
          <w:tab w:val="num" w:pos="0"/>
        </w:tabs>
        <w:ind w:left="3240" w:hanging="420"/>
      </w:pPr>
      <w:rPr>
        <w:rFonts w:ascii="Wingdings" w:hAnsi="Wingdings" w:cs="Wingdings"/>
      </w:rPr>
    </w:lvl>
    <w:lvl w:ilvl="6">
      <w:start w:val="1"/>
      <w:numFmt w:val="bullet"/>
      <w:lvlText w:val=""/>
      <w:lvlJc w:val="left"/>
      <w:pPr>
        <w:tabs>
          <w:tab w:val="num" w:pos="0"/>
        </w:tabs>
        <w:ind w:left="3660" w:hanging="420"/>
      </w:pPr>
      <w:rPr>
        <w:rFonts w:ascii="Wingdings" w:hAnsi="Wingdings" w:cs="Wingdings"/>
      </w:rPr>
    </w:lvl>
    <w:lvl w:ilvl="7">
      <w:start w:val="1"/>
      <w:numFmt w:val="bullet"/>
      <w:lvlText w:val=""/>
      <w:lvlJc w:val="left"/>
      <w:pPr>
        <w:tabs>
          <w:tab w:val="num" w:pos="0"/>
        </w:tabs>
        <w:ind w:left="4080" w:hanging="420"/>
      </w:pPr>
      <w:rPr>
        <w:rFonts w:ascii="Wingdings" w:hAnsi="Wingdings" w:cs="Wingdings"/>
      </w:rPr>
    </w:lvl>
    <w:lvl w:ilvl="8">
      <w:start w:val="1"/>
      <w:numFmt w:val="bullet"/>
      <w:lvlText w:val=""/>
      <w:lvlJc w:val="left"/>
      <w:pPr>
        <w:tabs>
          <w:tab w:val="num" w:pos="0"/>
        </w:tabs>
        <w:ind w:left="4500" w:hanging="420"/>
      </w:pPr>
      <w:rPr>
        <w:rFonts w:ascii="Wingdings" w:hAnsi="Wingdings" w:cs="Wingdings"/>
      </w:rPr>
    </w:lvl>
  </w:abstractNum>
  <w:abstractNum w:abstractNumId="7">
    <w:nsid w:val="00000007"/>
    <w:multiLevelType w:val="multilevel"/>
    <w:tmpl w:val="00000007"/>
    <w:name w:val="WW8Num7"/>
    <w:lvl w:ilvl="0">
      <w:start w:val="1"/>
      <w:numFmt w:val="none"/>
      <w:pStyle w:val="Bullet1"/>
      <w:suff w:val="nothing"/>
      <w:lvlText w:val=""/>
      <w:lvlJc w:val="left"/>
      <w:pPr>
        <w:tabs>
          <w:tab w:val="num" w:pos="0"/>
        </w:tabs>
        <w:ind w:left="432" w:hanging="432"/>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463544"/>
    <w:multiLevelType w:val="hybridMultilevel"/>
    <w:tmpl w:val="EBCC859E"/>
    <w:lvl w:ilvl="0" w:tplc="DD7C8BFC">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nsid w:val="089F7EFC"/>
    <w:multiLevelType w:val="hybridMultilevel"/>
    <w:tmpl w:val="4D9CD226"/>
    <w:lvl w:ilvl="0" w:tplc="D93674CC">
      <w:start w:val="7"/>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F231A3"/>
    <w:multiLevelType w:val="hybridMultilevel"/>
    <w:tmpl w:val="7F26459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18F522B6"/>
    <w:multiLevelType w:val="hybridMultilevel"/>
    <w:tmpl w:val="BC6C0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533FE7"/>
    <w:multiLevelType w:val="multilevel"/>
    <w:tmpl w:val="7AF0CE32"/>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1A777FC0"/>
    <w:multiLevelType w:val="hybridMultilevel"/>
    <w:tmpl w:val="C158CC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1D587590"/>
    <w:multiLevelType w:val="hybridMultilevel"/>
    <w:tmpl w:val="16201270"/>
    <w:lvl w:ilvl="0" w:tplc="FF8EADFC">
      <w:start w:val="1"/>
      <w:numFmt w:val="bullet"/>
      <w:lvlText w:val="-"/>
      <w:lvlJc w:val="left"/>
      <w:pPr>
        <w:ind w:left="720" w:hanging="360"/>
      </w:pPr>
      <w:rPr>
        <w:rFonts w:ascii="Arial" w:eastAsia="SimSun" w:hAnsi="Arial" w:cs="Aria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7F1078A"/>
    <w:multiLevelType w:val="hybridMultilevel"/>
    <w:tmpl w:val="F834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D9F57BA"/>
    <w:multiLevelType w:val="hybridMultilevel"/>
    <w:tmpl w:val="9112F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A33DE"/>
    <w:multiLevelType w:val="hybridMultilevel"/>
    <w:tmpl w:val="97CE4D9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36D25F3E"/>
    <w:multiLevelType w:val="hybridMultilevel"/>
    <w:tmpl w:val="97CE4D9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37F86FEF"/>
    <w:multiLevelType w:val="hybridMultilevel"/>
    <w:tmpl w:val="925A21F8"/>
    <w:lvl w:ilvl="0" w:tplc="796ED1D0">
      <w:start w:val="7"/>
      <w:numFmt w:val="bullet"/>
      <w:lvlText w:val="-"/>
      <w:lvlJc w:val="left"/>
      <w:pPr>
        <w:ind w:left="720" w:hanging="360"/>
      </w:pPr>
      <w:rPr>
        <w:rFonts w:ascii="Arial" w:eastAsia="SimSun"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391A6788"/>
    <w:multiLevelType w:val="hybridMultilevel"/>
    <w:tmpl w:val="6694D7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F418AA"/>
    <w:multiLevelType w:val="hybridMultilevel"/>
    <w:tmpl w:val="D25A5558"/>
    <w:lvl w:ilvl="0" w:tplc="3BA6D9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56E4BF6"/>
    <w:multiLevelType w:val="hybridMultilevel"/>
    <w:tmpl w:val="DDD0FDE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5F712CA2"/>
    <w:multiLevelType w:val="hybridMultilevel"/>
    <w:tmpl w:val="7A72EC10"/>
    <w:lvl w:ilvl="0" w:tplc="04190001">
      <w:start w:val="1"/>
      <w:numFmt w:val="bullet"/>
      <w:lvlText w:val=""/>
      <w:lvlJc w:val="left"/>
      <w:pPr>
        <w:ind w:left="1140" w:hanging="420"/>
      </w:pPr>
      <w:rPr>
        <w:rFonts w:ascii="Symbol" w:hAnsi="Symbol" w:hint="default"/>
      </w:rPr>
    </w:lvl>
    <w:lvl w:ilvl="1" w:tplc="04090003">
      <w:start w:val="1"/>
      <w:numFmt w:val="bullet"/>
      <w:lvlText w:val=""/>
      <w:lvlJc w:val="left"/>
      <w:pPr>
        <w:ind w:left="1560" w:hanging="420"/>
      </w:pPr>
      <w:rPr>
        <w:rFonts w:ascii="Wingdings" w:hAnsi="Wingdings" w:hint="default"/>
      </w:rPr>
    </w:lvl>
    <w:lvl w:ilvl="2" w:tplc="04090005">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4">
    <w:nsid w:val="657D3345"/>
    <w:multiLevelType w:val="hybridMultilevel"/>
    <w:tmpl w:val="1DCA45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66D71484"/>
    <w:multiLevelType w:val="hybridMultilevel"/>
    <w:tmpl w:val="12F826CE"/>
    <w:lvl w:ilvl="0" w:tplc="4F08372C">
      <w:start w:val="7"/>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D620DB3"/>
    <w:multiLevelType w:val="hybridMultilevel"/>
    <w:tmpl w:val="161EEF00"/>
    <w:lvl w:ilvl="0" w:tplc="3D6E2F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0AD65BD"/>
    <w:multiLevelType w:val="hybridMultilevel"/>
    <w:tmpl w:val="BE48804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8">
    <w:nsid w:val="737107C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8970BB0"/>
    <w:multiLevelType w:val="multilevel"/>
    <w:tmpl w:val="010A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1740F0"/>
    <w:multiLevelType w:val="hybridMultilevel"/>
    <w:tmpl w:val="FFC84AA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23"/>
  </w:num>
  <w:num w:numId="9">
    <w:abstractNumId w:val="19"/>
  </w:num>
  <w:num w:numId="10">
    <w:abstractNumId w:val="24"/>
  </w:num>
  <w:num w:numId="11">
    <w:abstractNumId w:val="30"/>
  </w:num>
  <w:num w:numId="12">
    <w:abstractNumId w:val="27"/>
  </w:num>
  <w:num w:numId="13">
    <w:abstractNumId w:val="22"/>
  </w:num>
  <w:num w:numId="14">
    <w:abstractNumId w:val="17"/>
  </w:num>
  <w:num w:numId="15">
    <w:abstractNumId w:val="18"/>
  </w:num>
  <w:num w:numId="16">
    <w:abstractNumId w:val="13"/>
  </w:num>
  <w:num w:numId="17">
    <w:abstractNumId w:val="10"/>
  </w:num>
  <w:num w:numId="18">
    <w:abstractNumId w:val="14"/>
  </w:num>
  <w:num w:numId="19">
    <w:abstractNumId w:val="28"/>
  </w:num>
  <w:num w:numId="20">
    <w:abstractNumId w:val="12"/>
  </w:num>
  <w:num w:numId="21">
    <w:abstractNumId w:val="0"/>
  </w:num>
  <w:num w:numId="22">
    <w:abstractNumId w:val="20"/>
  </w:num>
  <w:num w:numId="23">
    <w:abstractNumId w:val="11"/>
  </w:num>
  <w:num w:numId="24">
    <w:abstractNumId w:val="9"/>
  </w:num>
  <w:num w:numId="25">
    <w:abstractNumId w:val="29"/>
  </w:num>
  <w:num w:numId="26">
    <w:abstractNumId w:val="25"/>
  </w:num>
  <w:num w:numId="27">
    <w:abstractNumId w:val="16"/>
  </w:num>
  <w:num w:numId="28">
    <w:abstractNumId w:val="15"/>
  </w:num>
  <w:num w:numId="29">
    <w:abstractNumId w:val="26"/>
  </w:num>
  <w:num w:numId="30">
    <w:abstractNumId w:val="8"/>
  </w:num>
  <w:num w:numId="31">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embedSystemFont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doNotLeaveBackslashAlon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780"/>
    <w:rsid w:val="000018C3"/>
    <w:rsid w:val="00003606"/>
    <w:rsid w:val="00003E8E"/>
    <w:rsid w:val="00010459"/>
    <w:rsid w:val="00011489"/>
    <w:rsid w:val="00011960"/>
    <w:rsid w:val="000121FA"/>
    <w:rsid w:val="000130EB"/>
    <w:rsid w:val="00014E99"/>
    <w:rsid w:val="000157F1"/>
    <w:rsid w:val="00015B10"/>
    <w:rsid w:val="00016D5C"/>
    <w:rsid w:val="000179AD"/>
    <w:rsid w:val="00027B9C"/>
    <w:rsid w:val="000317AC"/>
    <w:rsid w:val="00032360"/>
    <w:rsid w:val="0004277B"/>
    <w:rsid w:val="00043BAF"/>
    <w:rsid w:val="000456DC"/>
    <w:rsid w:val="000458FD"/>
    <w:rsid w:val="0005707F"/>
    <w:rsid w:val="000578EF"/>
    <w:rsid w:val="00057FB0"/>
    <w:rsid w:val="0006010D"/>
    <w:rsid w:val="0006030C"/>
    <w:rsid w:val="000603B0"/>
    <w:rsid w:val="00061AD3"/>
    <w:rsid w:val="00061BDF"/>
    <w:rsid w:val="000644C8"/>
    <w:rsid w:val="00064D9D"/>
    <w:rsid w:val="00064FBE"/>
    <w:rsid w:val="000662A0"/>
    <w:rsid w:val="00067A70"/>
    <w:rsid w:val="00067B99"/>
    <w:rsid w:val="000708D9"/>
    <w:rsid w:val="000719D2"/>
    <w:rsid w:val="00071AF8"/>
    <w:rsid w:val="00072360"/>
    <w:rsid w:val="00072372"/>
    <w:rsid w:val="00074066"/>
    <w:rsid w:val="00075C28"/>
    <w:rsid w:val="0007643D"/>
    <w:rsid w:val="00082A1B"/>
    <w:rsid w:val="00083BB0"/>
    <w:rsid w:val="00084007"/>
    <w:rsid w:val="000855BD"/>
    <w:rsid w:val="000862B1"/>
    <w:rsid w:val="00086669"/>
    <w:rsid w:val="00087149"/>
    <w:rsid w:val="000872F2"/>
    <w:rsid w:val="00087486"/>
    <w:rsid w:val="000921A2"/>
    <w:rsid w:val="000936AF"/>
    <w:rsid w:val="000941E0"/>
    <w:rsid w:val="00095111"/>
    <w:rsid w:val="00096C42"/>
    <w:rsid w:val="000A2770"/>
    <w:rsid w:val="000A407B"/>
    <w:rsid w:val="000A4922"/>
    <w:rsid w:val="000B090F"/>
    <w:rsid w:val="000B20CB"/>
    <w:rsid w:val="000B6636"/>
    <w:rsid w:val="000B706C"/>
    <w:rsid w:val="000B7957"/>
    <w:rsid w:val="000C01B5"/>
    <w:rsid w:val="000C0B53"/>
    <w:rsid w:val="000C47C2"/>
    <w:rsid w:val="000C4D2D"/>
    <w:rsid w:val="000C51EC"/>
    <w:rsid w:val="000C75F3"/>
    <w:rsid w:val="000D0A9A"/>
    <w:rsid w:val="000D1804"/>
    <w:rsid w:val="000D44AF"/>
    <w:rsid w:val="000D5B8E"/>
    <w:rsid w:val="000D67A0"/>
    <w:rsid w:val="000E246C"/>
    <w:rsid w:val="000E2E0F"/>
    <w:rsid w:val="000E401E"/>
    <w:rsid w:val="000E45F1"/>
    <w:rsid w:val="000E6301"/>
    <w:rsid w:val="000F0971"/>
    <w:rsid w:val="000F0BFD"/>
    <w:rsid w:val="000F0F68"/>
    <w:rsid w:val="000F1ADC"/>
    <w:rsid w:val="000F34F4"/>
    <w:rsid w:val="000F3F2E"/>
    <w:rsid w:val="000F5FC7"/>
    <w:rsid w:val="000F685C"/>
    <w:rsid w:val="000F6BD9"/>
    <w:rsid w:val="000F7199"/>
    <w:rsid w:val="001016B7"/>
    <w:rsid w:val="00105404"/>
    <w:rsid w:val="00105F81"/>
    <w:rsid w:val="00110548"/>
    <w:rsid w:val="00112DB2"/>
    <w:rsid w:val="00113DF7"/>
    <w:rsid w:val="00121110"/>
    <w:rsid w:val="00121407"/>
    <w:rsid w:val="0012180C"/>
    <w:rsid w:val="00127145"/>
    <w:rsid w:val="0013009E"/>
    <w:rsid w:val="0013034F"/>
    <w:rsid w:val="00130B9D"/>
    <w:rsid w:val="0013148F"/>
    <w:rsid w:val="001321FB"/>
    <w:rsid w:val="001334F2"/>
    <w:rsid w:val="001349B6"/>
    <w:rsid w:val="00136528"/>
    <w:rsid w:val="00137A47"/>
    <w:rsid w:val="001400E9"/>
    <w:rsid w:val="001425BA"/>
    <w:rsid w:val="00143047"/>
    <w:rsid w:val="00143A2C"/>
    <w:rsid w:val="00145321"/>
    <w:rsid w:val="0014700B"/>
    <w:rsid w:val="00147583"/>
    <w:rsid w:val="00147758"/>
    <w:rsid w:val="001504E1"/>
    <w:rsid w:val="00155BD0"/>
    <w:rsid w:val="001616BB"/>
    <w:rsid w:val="001677A3"/>
    <w:rsid w:val="001704F4"/>
    <w:rsid w:val="001717C9"/>
    <w:rsid w:val="00172B01"/>
    <w:rsid w:val="00172D0F"/>
    <w:rsid w:val="00172D1F"/>
    <w:rsid w:val="00175265"/>
    <w:rsid w:val="00176616"/>
    <w:rsid w:val="00180C7E"/>
    <w:rsid w:val="00181C9A"/>
    <w:rsid w:val="0018217F"/>
    <w:rsid w:val="0018224D"/>
    <w:rsid w:val="00184A5A"/>
    <w:rsid w:val="00185560"/>
    <w:rsid w:val="00185C4C"/>
    <w:rsid w:val="001908BB"/>
    <w:rsid w:val="00191952"/>
    <w:rsid w:val="00193B91"/>
    <w:rsid w:val="00195173"/>
    <w:rsid w:val="00195ADA"/>
    <w:rsid w:val="00195C6F"/>
    <w:rsid w:val="00196DD8"/>
    <w:rsid w:val="001A259C"/>
    <w:rsid w:val="001A32E2"/>
    <w:rsid w:val="001A358D"/>
    <w:rsid w:val="001A4871"/>
    <w:rsid w:val="001A7520"/>
    <w:rsid w:val="001A79E6"/>
    <w:rsid w:val="001B036B"/>
    <w:rsid w:val="001B0785"/>
    <w:rsid w:val="001B0F19"/>
    <w:rsid w:val="001B279A"/>
    <w:rsid w:val="001B3421"/>
    <w:rsid w:val="001B4EF0"/>
    <w:rsid w:val="001C19E8"/>
    <w:rsid w:val="001C47C0"/>
    <w:rsid w:val="001C5083"/>
    <w:rsid w:val="001C6A7A"/>
    <w:rsid w:val="001D0E37"/>
    <w:rsid w:val="001D1CDC"/>
    <w:rsid w:val="001D346D"/>
    <w:rsid w:val="001D371C"/>
    <w:rsid w:val="001D3C2F"/>
    <w:rsid w:val="001D791F"/>
    <w:rsid w:val="001E260F"/>
    <w:rsid w:val="001E2897"/>
    <w:rsid w:val="001E384B"/>
    <w:rsid w:val="001E448C"/>
    <w:rsid w:val="001E63B7"/>
    <w:rsid w:val="001E6F8D"/>
    <w:rsid w:val="001E7639"/>
    <w:rsid w:val="001F05B5"/>
    <w:rsid w:val="001F6A30"/>
    <w:rsid w:val="001F7049"/>
    <w:rsid w:val="001F7967"/>
    <w:rsid w:val="00201C1B"/>
    <w:rsid w:val="00202478"/>
    <w:rsid w:val="002046B2"/>
    <w:rsid w:val="00204959"/>
    <w:rsid w:val="00205C59"/>
    <w:rsid w:val="00205CAA"/>
    <w:rsid w:val="00207051"/>
    <w:rsid w:val="00211519"/>
    <w:rsid w:val="002143FC"/>
    <w:rsid w:val="00215403"/>
    <w:rsid w:val="00215B86"/>
    <w:rsid w:val="002205EB"/>
    <w:rsid w:val="00221719"/>
    <w:rsid w:val="0022281C"/>
    <w:rsid w:val="00224A3A"/>
    <w:rsid w:val="00224BD6"/>
    <w:rsid w:val="00225BB1"/>
    <w:rsid w:val="002279B3"/>
    <w:rsid w:val="00227D9C"/>
    <w:rsid w:val="002303F4"/>
    <w:rsid w:val="00230569"/>
    <w:rsid w:val="00231961"/>
    <w:rsid w:val="00231ACE"/>
    <w:rsid w:val="00231B50"/>
    <w:rsid w:val="002325DA"/>
    <w:rsid w:val="00232BBB"/>
    <w:rsid w:val="00232E0B"/>
    <w:rsid w:val="0023329F"/>
    <w:rsid w:val="00233D2E"/>
    <w:rsid w:val="00234402"/>
    <w:rsid w:val="0023446A"/>
    <w:rsid w:val="00237C96"/>
    <w:rsid w:val="002412C5"/>
    <w:rsid w:val="00243344"/>
    <w:rsid w:val="002446F8"/>
    <w:rsid w:val="00245E43"/>
    <w:rsid w:val="0024733D"/>
    <w:rsid w:val="00247602"/>
    <w:rsid w:val="002530CF"/>
    <w:rsid w:val="002535E7"/>
    <w:rsid w:val="002547F0"/>
    <w:rsid w:val="002579E8"/>
    <w:rsid w:val="00261ADF"/>
    <w:rsid w:val="00261EC7"/>
    <w:rsid w:val="00261FB3"/>
    <w:rsid w:val="002624D7"/>
    <w:rsid w:val="00262650"/>
    <w:rsid w:val="00265432"/>
    <w:rsid w:val="002665C2"/>
    <w:rsid w:val="00274BEF"/>
    <w:rsid w:val="00275569"/>
    <w:rsid w:val="00276E6A"/>
    <w:rsid w:val="002770EE"/>
    <w:rsid w:val="00277FC1"/>
    <w:rsid w:val="002806D5"/>
    <w:rsid w:val="00282F96"/>
    <w:rsid w:val="00283374"/>
    <w:rsid w:val="00286A86"/>
    <w:rsid w:val="00287B79"/>
    <w:rsid w:val="002A0511"/>
    <w:rsid w:val="002A2169"/>
    <w:rsid w:val="002A4B87"/>
    <w:rsid w:val="002B3609"/>
    <w:rsid w:val="002B6DB9"/>
    <w:rsid w:val="002C24D3"/>
    <w:rsid w:val="002C2EC0"/>
    <w:rsid w:val="002C4D96"/>
    <w:rsid w:val="002C7C8F"/>
    <w:rsid w:val="002D1A7D"/>
    <w:rsid w:val="002D2A98"/>
    <w:rsid w:val="002D41A3"/>
    <w:rsid w:val="002D7C44"/>
    <w:rsid w:val="002E0678"/>
    <w:rsid w:val="002E0DAE"/>
    <w:rsid w:val="002E151C"/>
    <w:rsid w:val="002E2FCA"/>
    <w:rsid w:val="002E3949"/>
    <w:rsid w:val="002E3ACF"/>
    <w:rsid w:val="002E54B2"/>
    <w:rsid w:val="002F1A2A"/>
    <w:rsid w:val="002F5E67"/>
    <w:rsid w:val="002F72A8"/>
    <w:rsid w:val="003016C8"/>
    <w:rsid w:val="00302DDF"/>
    <w:rsid w:val="00303E42"/>
    <w:rsid w:val="00304FA8"/>
    <w:rsid w:val="0030696B"/>
    <w:rsid w:val="00306B8A"/>
    <w:rsid w:val="00307105"/>
    <w:rsid w:val="00307B96"/>
    <w:rsid w:val="00313D54"/>
    <w:rsid w:val="00316E93"/>
    <w:rsid w:val="00317F21"/>
    <w:rsid w:val="00320268"/>
    <w:rsid w:val="00320390"/>
    <w:rsid w:val="00321011"/>
    <w:rsid w:val="00321353"/>
    <w:rsid w:val="003220FD"/>
    <w:rsid w:val="00322793"/>
    <w:rsid w:val="003236E2"/>
    <w:rsid w:val="003241AF"/>
    <w:rsid w:val="003262A0"/>
    <w:rsid w:val="00330E47"/>
    <w:rsid w:val="00334758"/>
    <w:rsid w:val="00334A31"/>
    <w:rsid w:val="00337B74"/>
    <w:rsid w:val="00340229"/>
    <w:rsid w:val="00340AFC"/>
    <w:rsid w:val="003426C4"/>
    <w:rsid w:val="003436D9"/>
    <w:rsid w:val="00347098"/>
    <w:rsid w:val="003501D2"/>
    <w:rsid w:val="00353039"/>
    <w:rsid w:val="00355980"/>
    <w:rsid w:val="003559EE"/>
    <w:rsid w:val="003559F2"/>
    <w:rsid w:val="00355C64"/>
    <w:rsid w:val="0036039F"/>
    <w:rsid w:val="00362613"/>
    <w:rsid w:val="00362BA1"/>
    <w:rsid w:val="00366FED"/>
    <w:rsid w:val="00380075"/>
    <w:rsid w:val="0038084F"/>
    <w:rsid w:val="003818A8"/>
    <w:rsid w:val="00381A53"/>
    <w:rsid w:val="0038428C"/>
    <w:rsid w:val="003862F8"/>
    <w:rsid w:val="0038692C"/>
    <w:rsid w:val="003921BD"/>
    <w:rsid w:val="003946BB"/>
    <w:rsid w:val="00396538"/>
    <w:rsid w:val="00396618"/>
    <w:rsid w:val="003A2448"/>
    <w:rsid w:val="003A2E29"/>
    <w:rsid w:val="003A47E0"/>
    <w:rsid w:val="003A5253"/>
    <w:rsid w:val="003A721A"/>
    <w:rsid w:val="003A76BA"/>
    <w:rsid w:val="003B1743"/>
    <w:rsid w:val="003B24A2"/>
    <w:rsid w:val="003B3103"/>
    <w:rsid w:val="003C50B6"/>
    <w:rsid w:val="003C520C"/>
    <w:rsid w:val="003D09BF"/>
    <w:rsid w:val="003D1A3A"/>
    <w:rsid w:val="003D27BD"/>
    <w:rsid w:val="003D4751"/>
    <w:rsid w:val="003D66FF"/>
    <w:rsid w:val="003D6D9D"/>
    <w:rsid w:val="003D7A3F"/>
    <w:rsid w:val="003E55A6"/>
    <w:rsid w:val="003E7D8F"/>
    <w:rsid w:val="003F0832"/>
    <w:rsid w:val="003F150D"/>
    <w:rsid w:val="003F1F16"/>
    <w:rsid w:val="003F5B53"/>
    <w:rsid w:val="003F6583"/>
    <w:rsid w:val="004004D9"/>
    <w:rsid w:val="004007E1"/>
    <w:rsid w:val="00400AAE"/>
    <w:rsid w:val="00401E7D"/>
    <w:rsid w:val="004028A6"/>
    <w:rsid w:val="00402BB1"/>
    <w:rsid w:val="0040665D"/>
    <w:rsid w:val="004116E4"/>
    <w:rsid w:val="00411CD0"/>
    <w:rsid w:val="00412532"/>
    <w:rsid w:val="00412A66"/>
    <w:rsid w:val="00414A1F"/>
    <w:rsid w:val="0041501D"/>
    <w:rsid w:val="004167CD"/>
    <w:rsid w:val="00426BEF"/>
    <w:rsid w:val="00427DFF"/>
    <w:rsid w:val="0043050D"/>
    <w:rsid w:val="00430C94"/>
    <w:rsid w:val="00433449"/>
    <w:rsid w:val="00433E65"/>
    <w:rsid w:val="0043635A"/>
    <w:rsid w:val="0043643D"/>
    <w:rsid w:val="00444281"/>
    <w:rsid w:val="00444F28"/>
    <w:rsid w:val="004470FE"/>
    <w:rsid w:val="0045195B"/>
    <w:rsid w:val="00451B6B"/>
    <w:rsid w:val="00451C61"/>
    <w:rsid w:val="004528FF"/>
    <w:rsid w:val="00453CD0"/>
    <w:rsid w:val="0045472B"/>
    <w:rsid w:val="00456445"/>
    <w:rsid w:val="00465EC0"/>
    <w:rsid w:val="00477515"/>
    <w:rsid w:val="00480080"/>
    <w:rsid w:val="00481632"/>
    <w:rsid w:val="0048249C"/>
    <w:rsid w:val="00483F6E"/>
    <w:rsid w:val="00486DD0"/>
    <w:rsid w:val="00491417"/>
    <w:rsid w:val="0049322E"/>
    <w:rsid w:val="004937C7"/>
    <w:rsid w:val="004938E5"/>
    <w:rsid w:val="00493A2F"/>
    <w:rsid w:val="00493FB2"/>
    <w:rsid w:val="00494927"/>
    <w:rsid w:val="00497C95"/>
    <w:rsid w:val="004A0ABF"/>
    <w:rsid w:val="004A1D3C"/>
    <w:rsid w:val="004A332E"/>
    <w:rsid w:val="004A4FF6"/>
    <w:rsid w:val="004A5DF4"/>
    <w:rsid w:val="004A69E7"/>
    <w:rsid w:val="004A6E02"/>
    <w:rsid w:val="004A7C11"/>
    <w:rsid w:val="004B1234"/>
    <w:rsid w:val="004B2852"/>
    <w:rsid w:val="004B389B"/>
    <w:rsid w:val="004B4533"/>
    <w:rsid w:val="004B495F"/>
    <w:rsid w:val="004B75BE"/>
    <w:rsid w:val="004B7CD1"/>
    <w:rsid w:val="004C109E"/>
    <w:rsid w:val="004C47A5"/>
    <w:rsid w:val="004C5FBD"/>
    <w:rsid w:val="004D1858"/>
    <w:rsid w:val="004D5092"/>
    <w:rsid w:val="004D5E20"/>
    <w:rsid w:val="004E2A56"/>
    <w:rsid w:val="004E7050"/>
    <w:rsid w:val="004F065A"/>
    <w:rsid w:val="004F07BE"/>
    <w:rsid w:val="004F3F66"/>
    <w:rsid w:val="004F5D63"/>
    <w:rsid w:val="005011A6"/>
    <w:rsid w:val="00501FF5"/>
    <w:rsid w:val="00503B91"/>
    <w:rsid w:val="00506194"/>
    <w:rsid w:val="00507012"/>
    <w:rsid w:val="0050743F"/>
    <w:rsid w:val="005105E3"/>
    <w:rsid w:val="00510D9B"/>
    <w:rsid w:val="00511AE8"/>
    <w:rsid w:val="00513DEB"/>
    <w:rsid w:val="00514163"/>
    <w:rsid w:val="005155C3"/>
    <w:rsid w:val="00515628"/>
    <w:rsid w:val="0051755C"/>
    <w:rsid w:val="005245F7"/>
    <w:rsid w:val="00524EE6"/>
    <w:rsid w:val="0052519E"/>
    <w:rsid w:val="00527CD6"/>
    <w:rsid w:val="005372D1"/>
    <w:rsid w:val="00537994"/>
    <w:rsid w:val="00537A97"/>
    <w:rsid w:val="0054185B"/>
    <w:rsid w:val="00541C50"/>
    <w:rsid w:val="00542A7B"/>
    <w:rsid w:val="00543117"/>
    <w:rsid w:val="00547161"/>
    <w:rsid w:val="00547B18"/>
    <w:rsid w:val="005504F1"/>
    <w:rsid w:val="00551072"/>
    <w:rsid w:val="005520C3"/>
    <w:rsid w:val="0055386E"/>
    <w:rsid w:val="005628A0"/>
    <w:rsid w:val="00566364"/>
    <w:rsid w:val="00567C62"/>
    <w:rsid w:val="005700CD"/>
    <w:rsid w:val="005725B5"/>
    <w:rsid w:val="00572FD3"/>
    <w:rsid w:val="00573164"/>
    <w:rsid w:val="005733B1"/>
    <w:rsid w:val="0057341C"/>
    <w:rsid w:val="00575DED"/>
    <w:rsid w:val="0058275D"/>
    <w:rsid w:val="00582C35"/>
    <w:rsid w:val="00586C07"/>
    <w:rsid w:val="00591E79"/>
    <w:rsid w:val="00593D37"/>
    <w:rsid w:val="0059419F"/>
    <w:rsid w:val="005950A9"/>
    <w:rsid w:val="005A1CC7"/>
    <w:rsid w:val="005A4615"/>
    <w:rsid w:val="005A49A4"/>
    <w:rsid w:val="005A650A"/>
    <w:rsid w:val="005A6B25"/>
    <w:rsid w:val="005A6B88"/>
    <w:rsid w:val="005B00FF"/>
    <w:rsid w:val="005B2F66"/>
    <w:rsid w:val="005B485E"/>
    <w:rsid w:val="005C0475"/>
    <w:rsid w:val="005C1096"/>
    <w:rsid w:val="005C39CA"/>
    <w:rsid w:val="005C40D0"/>
    <w:rsid w:val="005C4787"/>
    <w:rsid w:val="005C4B47"/>
    <w:rsid w:val="005C604D"/>
    <w:rsid w:val="005C7077"/>
    <w:rsid w:val="005D0584"/>
    <w:rsid w:val="005D6ADF"/>
    <w:rsid w:val="005E1988"/>
    <w:rsid w:val="005E4547"/>
    <w:rsid w:val="005E59BB"/>
    <w:rsid w:val="005E5D05"/>
    <w:rsid w:val="005E6388"/>
    <w:rsid w:val="005F0326"/>
    <w:rsid w:val="005F12E9"/>
    <w:rsid w:val="005F134C"/>
    <w:rsid w:val="005F1C6F"/>
    <w:rsid w:val="005F1EB7"/>
    <w:rsid w:val="005F302D"/>
    <w:rsid w:val="005F3CFD"/>
    <w:rsid w:val="005F4CFF"/>
    <w:rsid w:val="0060195D"/>
    <w:rsid w:val="00607ADE"/>
    <w:rsid w:val="00613659"/>
    <w:rsid w:val="0061546A"/>
    <w:rsid w:val="00615A7D"/>
    <w:rsid w:val="00616736"/>
    <w:rsid w:val="006171D7"/>
    <w:rsid w:val="006175A0"/>
    <w:rsid w:val="006200A8"/>
    <w:rsid w:val="00623892"/>
    <w:rsid w:val="00624579"/>
    <w:rsid w:val="00624BDE"/>
    <w:rsid w:val="00631096"/>
    <w:rsid w:val="0063159C"/>
    <w:rsid w:val="00632D1E"/>
    <w:rsid w:val="00635B47"/>
    <w:rsid w:val="00636881"/>
    <w:rsid w:val="00637651"/>
    <w:rsid w:val="00637AA3"/>
    <w:rsid w:val="006403CB"/>
    <w:rsid w:val="00641DD5"/>
    <w:rsid w:val="006424C2"/>
    <w:rsid w:val="00642B66"/>
    <w:rsid w:val="006467F1"/>
    <w:rsid w:val="00646D00"/>
    <w:rsid w:val="006475A0"/>
    <w:rsid w:val="00647A6F"/>
    <w:rsid w:val="00650E77"/>
    <w:rsid w:val="00651080"/>
    <w:rsid w:val="00651C48"/>
    <w:rsid w:val="0065295A"/>
    <w:rsid w:val="00652C6C"/>
    <w:rsid w:val="006574F6"/>
    <w:rsid w:val="00657BD5"/>
    <w:rsid w:val="006614EC"/>
    <w:rsid w:val="00662521"/>
    <w:rsid w:val="00665655"/>
    <w:rsid w:val="006666DE"/>
    <w:rsid w:val="00667BC4"/>
    <w:rsid w:val="0067035F"/>
    <w:rsid w:val="00671847"/>
    <w:rsid w:val="00673000"/>
    <w:rsid w:val="0067597E"/>
    <w:rsid w:val="00676A0E"/>
    <w:rsid w:val="00676AE3"/>
    <w:rsid w:val="00677315"/>
    <w:rsid w:val="00680233"/>
    <w:rsid w:val="00680BCE"/>
    <w:rsid w:val="006817D8"/>
    <w:rsid w:val="00684880"/>
    <w:rsid w:val="00685BF9"/>
    <w:rsid w:val="00686F33"/>
    <w:rsid w:val="00690983"/>
    <w:rsid w:val="00690F4D"/>
    <w:rsid w:val="00691034"/>
    <w:rsid w:val="00691FBF"/>
    <w:rsid w:val="00697CC1"/>
    <w:rsid w:val="006A2B58"/>
    <w:rsid w:val="006A3D8E"/>
    <w:rsid w:val="006A61C6"/>
    <w:rsid w:val="006B125B"/>
    <w:rsid w:val="006B3144"/>
    <w:rsid w:val="006B3F71"/>
    <w:rsid w:val="006B7394"/>
    <w:rsid w:val="006B77E1"/>
    <w:rsid w:val="006B7932"/>
    <w:rsid w:val="006C13B8"/>
    <w:rsid w:val="006C2D6F"/>
    <w:rsid w:val="006D03D4"/>
    <w:rsid w:val="006D0C81"/>
    <w:rsid w:val="006D1F55"/>
    <w:rsid w:val="006D243B"/>
    <w:rsid w:val="006D3CC6"/>
    <w:rsid w:val="006D6733"/>
    <w:rsid w:val="006D6C8C"/>
    <w:rsid w:val="006D74EA"/>
    <w:rsid w:val="006E1CC4"/>
    <w:rsid w:val="006E3B83"/>
    <w:rsid w:val="006E55C5"/>
    <w:rsid w:val="006F00B8"/>
    <w:rsid w:val="006F0F5B"/>
    <w:rsid w:val="006F69D0"/>
    <w:rsid w:val="00700342"/>
    <w:rsid w:val="00700DA2"/>
    <w:rsid w:val="007025B3"/>
    <w:rsid w:val="00705153"/>
    <w:rsid w:val="0070631B"/>
    <w:rsid w:val="00712E49"/>
    <w:rsid w:val="00715262"/>
    <w:rsid w:val="007152B1"/>
    <w:rsid w:val="00716AB5"/>
    <w:rsid w:val="007178BF"/>
    <w:rsid w:val="00717B4C"/>
    <w:rsid w:val="007216FF"/>
    <w:rsid w:val="00722174"/>
    <w:rsid w:val="00723374"/>
    <w:rsid w:val="00723CAE"/>
    <w:rsid w:val="007250A4"/>
    <w:rsid w:val="00726D86"/>
    <w:rsid w:val="00735002"/>
    <w:rsid w:val="00742C42"/>
    <w:rsid w:val="00743461"/>
    <w:rsid w:val="00743F3A"/>
    <w:rsid w:val="007503FC"/>
    <w:rsid w:val="0075374A"/>
    <w:rsid w:val="00756A93"/>
    <w:rsid w:val="00760F0C"/>
    <w:rsid w:val="007611B4"/>
    <w:rsid w:val="00761AE9"/>
    <w:rsid w:val="0076221C"/>
    <w:rsid w:val="00762C51"/>
    <w:rsid w:val="007641AA"/>
    <w:rsid w:val="00764FB3"/>
    <w:rsid w:val="00767474"/>
    <w:rsid w:val="0076780E"/>
    <w:rsid w:val="00770105"/>
    <w:rsid w:val="00772FA6"/>
    <w:rsid w:val="007734E1"/>
    <w:rsid w:val="00774B17"/>
    <w:rsid w:val="00780499"/>
    <w:rsid w:val="0078133D"/>
    <w:rsid w:val="0078214C"/>
    <w:rsid w:val="00782F97"/>
    <w:rsid w:val="0078496F"/>
    <w:rsid w:val="00784B23"/>
    <w:rsid w:val="00787F22"/>
    <w:rsid w:val="00791782"/>
    <w:rsid w:val="00792984"/>
    <w:rsid w:val="0079657D"/>
    <w:rsid w:val="00797029"/>
    <w:rsid w:val="007977BC"/>
    <w:rsid w:val="007A0520"/>
    <w:rsid w:val="007A0D33"/>
    <w:rsid w:val="007A30BA"/>
    <w:rsid w:val="007A3AB8"/>
    <w:rsid w:val="007A5311"/>
    <w:rsid w:val="007A6617"/>
    <w:rsid w:val="007B0C68"/>
    <w:rsid w:val="007B5B2D"/>
    <w:rsid w:val="007B7D40"/>
    <w:rsid w:val="007C3C3B"/>
    <w:rsid w:val="007C62EF"/>
    <w:rsid w:val="007C6F54"/>
    <w:rsid w:val="007D480B"/>
    <w:rsid w:val="007D52AC"/>
    <w:rsid w:val="007D66C2"/>
    <w:rsid w:val="007D770A"/>
    <w:rsid w:val="007D793F"/>
    <w:rsid w:val="007E2B8D"/>
    <w:rsid w:val="007E6356"/>
    <w:rsid w:val="007E7E87"/>
    <w:rsid w:val="007F22A9"/>
    <w:rsid w:val="007F48F2"/>
    <w:rsid w:val="00801EA0"/>
    <w:rsid w:val="008020AA"/>
    <w:rsid w:val="00803A50"/>
    <w:rsid w:val="00807D88"/>
    <w:rsid w:val="00810754"/>
    <w:rsid w:val="00810B5D"/>
    <w:rsid w:val="00811067"/>
    <w:rsid w:val="00811338"/>
    <w:rsid w:val="00812444"/>
    <w:rsid w:val="008125F7"/>
    <w:rsid w:val="008175AC"/>
    <w:rsid w:val="00817A9D"/>
    <w:rsid w:val="008202D6"/>
    <w:rsid w:val="008215EE"/>
    <w:rsid w:val="00830A89"/>
    <w:rsid w:val="00833F8F"/>
    <w:rsid w:val="00834C46"/>
    <w:rsid w:val="00836140"/>
    <w:rsid w:val="00846912"/>
    <w:rsid w:val="00847326"/>
    <w:rsid w:val="00847415"/>
    <w:rsid w:val="0086045B"/>
    <w:rsid w:val="00863AEE"/>
    <w:rsid w:val="00865D39"/>
    <w:rsid w:val="00866EDB"/>
    <w:rsid w:val="00867853"/>
    <w:rsid w:val="00876D33"/>
    <w:rsid w:val="008779D0"/>
    <w:rsid w:val="008817EE"/>
    <w:rsid w:val="0088424A"/>
    <w:rsid w:val="00884A6F"/>
    <w:rsid w:val="00886675"/>
    <w:rsid w:val="00887075"/>
    <w:rsid w:val="008900A7"/>
    <w:rsid w:val="00892C75"/>
    <w:rsid w:val="0089353F"/>
    <w:rsid w:val="00893E4D"/>
    <w:rsid w:val="00895CE1"/>
    <w:rsid w:val="008965D2"/>
    <w:rsid w:val="008A1C4D"/>
    <w:rsid w:val="008A65BA"/>
    <w:rsid w:val="008A69F0"/>
    <w:rsid w:val="008B141A"/>
    <w:rsid w:val="008B3329"/>
    <w:rsid w:val="008B7AB5"/>
    <w:rsid w:val="008C044B"/>
    <w:rsid w:val="008C20DF"/>
    <w:rsid w:val="008C2478"/>
    <w:rsid w:val="008C3A96"/>
    <w:rsid w:val="008C547B"/>
    <w:rsid w:val="008C70FA"/>
    <w:rsid w:val="008D1A23"/>
    <w:rsid w:val="008D3AC6"/>
    <w:rsid w:val="008D57D4"/>
    <w:rsid w:val="008D7C17"/>
    <w:rsid w:val="008D7D25"/>
    <w:rsid w:val="008E09D8"/>
    <w:rsid w:val="008E1450"/>
    <w:rsid w:val="008E4735"/>
    <w:rsid w:val="008E7F0C"/>
    <w:rsid w:val="008F145F"/>
    <w:rsid w:val="008F347E"/>
    <w:rsid w:val="008F3866"/>
    <w:rsid w:val="009000FE"/>
    <w:rsid w:val="00900BFF"/>
    <w:rsid w:val="00902622"/>
    <w:rsid w:val="0090309C"/>
    <w:rsid w:val="00904C5C"/>
    <w:rsid w:val="00905349"/>
    <w:rsid w:val="009054F1"/>
    <w:rsid w:val="00920B18"/>
    <w:rsid w:val="009218B7"/>
    <w:rsid w:val="009225E4"/>
    <w:rsid w:val="00923C41"/>
    <w:rsid w:val="00924718"/>
    <w:rsid w:val="00925076"/>
    <w:rsid w:val="00927123"/>
    <w:rsid w:val="009316EC"/>
    <w:rsid w:val="00933DF4"/>
    <w:rsid w:val="00936AF2"/>
    <w:rsid w:val="009374FB"/>
    <w:rsid w:val="00940AD1"/>
    <w:rsid w:val="0094172E"/>
    <w:rsid w:val="00943417"/>
    <w:rsid w:val="00943E9C"/>
    <w:rsid w:val="0094586E"/>
    <w:rsid w:val="0094747F"/>
    <w:rsid w:val="009478B9"/>
    <w:rsid w:val="00951FEE"/>
    <w:rsid w:val="009554D8"/>
    <w:rsid w:val="00956C94"/>
    <w:rsid w:val="00961262"/>
    <w:rsid w:val="00963FC2"/>
    <w:rsid w:val="00965103"/>
    <w:rsid w:val="0097155B"/>
    <w:rsid w:val="009725DD"/>
    <w:rsid w:val="009727F9"/>
    <w:rsid w:val="00972936"/>
    <w:rsid w:val="00983B9C"/>
    <w:rsid w:val="009867F0"/>
    <w:rsid w:val="00987FBD"/>
    <w:rsid w:val="00991CD2"/>
    <w:rsid w:val="00994194"/>
    <w:rsid w:val="00994628"/>
    <w:rsid w:val="0099492F"/>
    <w:rsid w:val="009A2FB1"/>
    <w:rsid w:val="009A3C13"/>
    <w:rsid w:val="009A4648"/>
    <w:rsid w:val="009A6153"/>
    <w:rsid w:val="009A664E"/>
    <w:rsid w:val="009B264B"/>
    <w:rsid w:val="009B3442"/>
    <w:rsid w:val="009B373B"/>
    <w:rsid w:val="009B5B44"/>
    <w:rsid w:val="009C4EE1"/>
    <w:rsid w:val="009C6D42"/>
    <w:rsid w:val="009C7185"/>
    <w:rsid w:val="009D0A4B"/>
    <w:rsid w:val="009D1940"/>
    <w:rsid w:val="009D2A0C"/>
    <w:rsid w:val="009D6BF9"/>
    <w:rsid w:val="009E2AD6"/>
    <w:rsid w:val="009E3BB0"/>
    <w:rsid w:val="009E3E65"/>
    <w:rsid w:val="009E41D5"/>
    <w:rsid w:val="009F0145"/>
    <w:rsid w:val="009F05AF"/>
    <w:rsid w:val="009F2207"/>
    <w:rsid w:val="009F2507"/>
    <w:rsid w:val="009F2957"/>
    <w:rsid w:val="009F2D5B"/>
    <w:rsid w:val="009F4BA6"/>
    <w:rsid w:val="009F5139"/>
    <w:rsid w:val="009F5F7A"/>
    <w:rsid w:val="009F738F"/>
    <w:rsid w:val="00A0228E"/>
    <w:rsid w:val="00A04B80"/>
    <w:rsid w:val="00A060B8"/>
    <w:rsid w:val="00A06213"/>
    <w:rsid w:val="00A1026B"/>
    <w:rsid w:val="00A10D15"/>
    <w:rsid w:val="00A1103F"/>
    <w:rsid w:val="00A146E6"/>
    <w:rsid w:val="00A146FD"/>
    <w:rsid w:val="00A15BE9"/>
    <w:rsid w:val="00A16C61"/>
    <w:rsid w:val="00A2055F"/>
    <w:rsid w:val="00A216B0"/>
    <w:rsid w:val="00A24190"/>
    <w:rsid w:val="00A242BC"/>
    <w:rsid w:val="00A271CE"/>
    <w:rsid w:val="00A27E1A"/>
    <w:rsid w:val="00A30A56"/>
    <w:rsid w:val="00A30FBB"/>
    <w:rsid w:val="00A311EB"/>
    <w:rsid w:val="00A33246"/>
    <w:rsid w:val="00A36C7F"/>
    <w:rsid w:val="00A400AF"/>
    <w:rsid w:val="00A41FC7"/>
    <w:rsid w:val="00A43252"/>
    <w:rsid w:val="00A5171D"/>
    <w:rsid w:val="00A53438"/>
    <w:rsid w:val="00A5352A"/>
    <w:rsid w:val="00A55EE9"/>
    <w:rsid w:val="00A56257"/>
    <w:rsid w:val="00A56EAA"/>
    <w:rsid w:val="00A57853"/>
    <w:rsid w:val="00A614CE"/>
    <w:rsid w:val="00A62D98"/>
    <w:rsid w:val="00A637EA"/>
    <w:rsid w:val="00A63F3E"/>
    <w:rsid w:val="00A6683B"/>
    <w:rsid w:val="00A671A4"/>
    <w:rsid w:val="00A700F3"/>
    <w:rsid w:val="00A7568E"/>
    <w:rsid w:val="00A76214"/>
    <w:rsid w:val="00A76B7C"/>
    <w:rsid w:val="00A804B4"/>
    <w:rsid w:val="00A81365"/>
    <w:rsid w:val="00A82FFD"/>
    <w:rsid w:val="00A85971"/>
    <w:rsid w:val="00A86312"/>
    <w:rsid w:val="00A86327"/>
    <w:rsid w:val="00A8751F"/>
    <w:rsid w:val="00A935A9"/>
    <w:rsid w:val="00A93AB4"/>
    <w:rsid w:val="00A943D6"/>
    <w:rsid w:val="00A95302"/>
    <w:rsid w:val="00A95BC7"/>
    <w:rsid w:val="00AA04C7"/>
    <w:rsid w:val="00AA2129"/>
    <w:rsid w:val="00AA347A"/>
    <w:rsid w:val="00AA4332"/>
    <w:rsid w:val="00AA5352"/>
    <w:rsid w:val="00AA6ADC"/>
    <w:rsid w:val="00AA7B69"/>
    <w:rsid w:val="00AB06F3"/>
    <w:rsid w:val="00AB0876"/>
    <w:rsid w:val="00AB0C0C"/>
    <w:rsid w:val="00AB14CE"/>
    <w:rsid w:val="00AB3617"/>
    <w:rsid w:val="00AB3E07"/>
    <w:rsid w:val="00AB411E"/>
    <w:rsid w:val="00AB5749"/>
    <w:rsid w:val="00AC166F"/>
    <w:rsid w:val="00AC21AB"/>
    <w:rsid w:val="00AC278F"/>
    <w:rsid w:val="00AC2EB7"/>
    <w:rsid w:val="00AC3397"/>
    <w:rsid w:val="00AC6F8E"/>
    <w:rsid w:val="00AC70FE"/>
    <w:rsid w:val="00AC7DD7"/>
    <w:rsid w:val="00AD1C30"/>
    <w:rsid w:val="00AD1F61"/>
    <w:rsid w:val="00AD27CF"/>
    <w:rsid w:val="00AD3157"/>
    <w:rsid w:val="00AD5CF3"/>
    <w:rsid w:val="00AE46E1"/>
    <w:rsid w:val="00AE69D2"/>
    <w:rsid w:val="00AF107B"/>
    <w:rsid w:val="00AF2CE8"/>
    <w:rsid w:val="00AF361F"/>
    <w:rsid w:val="00AF4A37"/>
    <w:rsid w:val="00AF6680"/>
    <w:rsid w:val="00B04397"/>
    <w:rsid w:val="00B0464E"/>
    <w:rsid w:val="00B04AE1"/>
    <w:rsid w:val="00B05D79"/>
    <w:rsid w:val="00B07F98"/>
    <w:rsid w:val="00B105AF"/>
    <w:rsid w:val="00B14EFB"/>
    <w:rsid w:val="00B21486"/>
    <w:rsid w:val="00B2382E"/>
    <w:rsid w:val="00B23B2C"/>
    <w:rsid w:val="00B31AE3"/>
    <w:rsid w:val="00B32B47"/>
    <w:rsid w:val="00B34A88"/>
    <w:rsid w:val="00B34E18"/>
    <w:rsid w:val="00B40B4C"/>
    <w:rsid w:val="00B40D24"/>
    <w:rsid w:val="00B426CF"/>
    <w:rsid w:val="00B45A95"/>
    <w:rsid w:val="00B46352"/>
    <w:rsid w:val="00B46792"/>
    <w:rsid w:val="00B476DE"/>
    <w:rsid w:val="00B53826"/>
    <w:rsid w:val="00B540F7"/>
    <w:rsid w:val="00B54B7D"/>
    <w:rsid w:val="00B55121"/>
    <w:rsid w:val="00B559E3"/>
    <w:rsid w:val="00B55D9E"/>
    <w:rsid w:val="00B56A4A"/>
    <w:rsid w:val="00B56A6F"/>
    <w:rsid w:val="00B56C34"/>
    <w:rsid w:val="00B60A39"/>
    <w:rsid w:val="00B619C5"/>
    <w:rsid w:val="00B62755"/>
    <w:rsid w:val="00B63F99"/>
    <w:rsid w:val="00B66E8A"/>
    <w:rsid w:val="00B67FC5"/>
    <w:rsid w:val="00B715F4"/>
    <w:rsid w:val="00B723E5"/>
    <w:rsid w:val="00B72F5F"/>
    <w:rsid w:val="00B74816"/>
    <w:rsid w:val="00B75A7F"/>
    <w:rsid w:val="00B81533"/>
    <w:rsid w:val="00B82456"/>
    <w:rsid w:val="00B826A3"/>
    <w:rsid w:val="00B82B77"/>
    <w:rsid w:val="00B82EA4"/>
    <w:rsid w:val="00B84E57"/>
    <w:rsid w:val="00B91732"/>
    <w:rsid w:val="00B926E3"/>
    <w:rsid w:val="00B931C8"/>
    <w:rsid w:val="00B9563D"/>
    <w:rsid w:val="00B9623D"/>
    <w:rsid w:val="00B97F5E"/>
    <w:rsid w:val="00BA125C"/>
    <w:rsid w:val="00BA1D92"/>
    <w:rsid w:val="00BA2527"/>
    <w:rsid w:val="00BA3930"/>
    <w:rsid w:val="00BA5D85"/>
    <w:rsid w:val="00BA7DB9"/>
    <w:rsid w:val="00BB791F"/>
    <w:rsid w:val="00BC0181"/>
    <w:rsid w:val="00BC1660"/>
    <w:rsid w:val="00BC483E"/>
    <w:rsid w:val="00BC55F2"/>
    <w:rsid w:val="00BC5D16"/>
    <w:rsid w:val="00BC6593"/>
    <w:rsid w:val="00BC7AC4"/>
    <w:rsid w:val="00BD097F"/>
    <w:rsid w:val="00BD1351"/>
    <w:rsid w:val="00BD3221"/>
    <w:rsid w:val="00BD3EB1"/>
    <w:rsid w:val="00BD515B"/>
    <w:rsid w:val="00BD5FF3"/>
    <w:rsid w:val="00BE2546"/>
    <w:rsid w:val="00BE4D40"/>
    <w:rsid w:val="00BE72C6"/>
    <w:rsid w:val="00BE7F4A"/>
    <w:rsid w:val="00BF0E74"/>
    <w:rsid w:val="00BF1088"/>
    <w:rsid w:val="00BF2687"/>
    <w:rsid w:val="00BF2B41"/>
    <w:rsid w:val="00BF2ECF"/>
    <w:rsid w:val="00BF3E88"/>
    <w:rsid w:val="00BF50AF"/>
    <w:rsid w:val="00C00C45"/>
    <w:rsid w:val="00C00D26"/>
    <w:rsid w:val="00C0161C"/>
    <w:rsid w:val="00C03D86"/>
    <w:rsid w:val="00C05A2F"/>
    <w:rsid w:val="00C06275"/>
    <w:rsid w:val="00C06615"/>
    <w:rsid w:val="00C1250B"/>
    <w:rsid w:val="00C14AB4"/>
    <w:rsid w:val="00C1580E"/>
    <w:rsid w:val="00C15909"/>
    <w:rsid w:val="00C15F31"/>
    <w:rsid w:val="00C17553"/>
    <w:rsid w:val="00C17EE5"/>
    <w:rsid w:val="00C2197A"/>
    <w:rsid w:val="00C2490D"/>
    <w:rsid w:val="00C24C4C"/>
    <w:rsid w:val="00C256CB"/>
    <w:rsid w:val="00C25A33"/>
    <w:rsid w:val="00C2771F"/>
    <w:rsid w:val="00C31800"/>
    <w:rsid w:val="00C3370F"/>
    <w:rsid w:val="00C3675D"/>
    <w:rsid w:val="00C37043"/>
    <w:rsid w:val="00C37D7B"/>
    <w:rsid w:val="00C419D0"/>
    <w:rsid w:val="00C41EF4"/>
    <w:rsid w:val="00C41F5D"/>
    <w:rsid w:val="00C432BB"/>
    <w:rsid w:val="00C439E9"/>
    <w:rsid w:val="00C43C4A"/>
    <w:rsid w:val="00C443CF"/>
    <w:rsid w:val="00C449C5"/>
    <w:rsid w:val="00C45A7C"/>
    <w:rsid w:val="00C47CF7"/>
    <w:rsid w:val="00C50CE1"/>
    <w:rsid w:val="00C54D1B"/>
    <w:rsid w:val="00C560C9"/>
    <w:rsid w:val="00C56C9F"/>
    <w:rsid w:val="00C5766C"/>
    <w:rsid w:val="00C62566"/>
    <w:rsid w:val="00C64784"/>
    <w:rsid w:val="00C64FE5"/>
    <w:rsid w:val="00C67443"/>
    <w:rsid w:val="00C7052F"/>
    <w:rsid w:val="00C71728"/>
    <w:rsid w:val="00C73FCD"/>
    <w:rsid w:val="00C7453A"/>
    <w:rsid w:val="00C74E5F"/>
    <w:rsid w:val="00C756B8"/>
    <w:rsid w:val="00C76DB2"/>
    <w:rsid w:val="00C77881"/>
    <w:rsid w:val="00C77A77"/>
    <w:rsid w:val="00C8095E"/>
    <w:rsid w:val="00C817F6"/>
    <w:rsid w:val="00C81E93"/>
    <w:rsid w:val="00C86320"/>
    <w:rsid w:val="00C904AD"/>
    <w:rsid w:val="00C905C6"/>
    <w:rsid w:val="00C91944"/>
    <w:rsid w:val="00C922FD"/>
    <w:rsid w:val="00C9285A"/>
    <w:rsid w:val="00C93613"/>
    <w:rsid w:val="00C96F37"/>
    <w:rsid w:val="00CA02FA"/>
    <w:rsid w:val="00CA2DCC"/>
    <w:rsid w:val="00CA5EFB"/>
    <w:rsid w:val="00CA5F83"/>
    <w:rsid w:val="00CA6477"/>
    <w:rsid w:val="00CB06B3"/>
    <w:rsid w:val="00CB1666"/>
    <w:rsid w:val="00CB421D"/>
    <w:rsid w:val="00CB4B77"/>
    <w:rsid w:val="00CB5E19"/>
    <w:rsid w:val="00CC2B98"/>
    <w:rsid w:val="00CC2BA7"/>
    <w:rsid w:val="00CC3E84"/>
    <w:rsid w:val="00CC5E0A"/>
    <w:rsid w:val="00CC6431"/>
    <w:rsid w:val="00CC70A1"/>
    <w:rsid w:val="00CD05EF"/>
    <w:rsid w:val="00CD1439"/>
    <w:rsid w:val="00CD27CC"/>
    <w:rsid w:val="00CD334F"/>
    <w:rsid w:val="00CD392A"/>
    <w:rsid w:val="00CD51CE"/>
    <w:rsid w:val="00CD7BC1"/>
    <w:rsid w:val="00CE0A59"/>
    <w:rsid w:val="00CE2567"/>
    <w:rsid w:val="00CE3247"/>
    <w:rsid w:val="00CE41D9"/>
    <w:rsid w:val="00CE6D01"/>
    <w:rsid w:val="00CE79AB"/>
    <w:rsid w:val="00CF2A61"/>
    <w:rsid w:val="00CF4C28"/>
    <w:rsid w:val="00D00935"/>
    <w:rsid w:val="00D0240E"/>
    <w:rsid w:val="00D036D0"/>
    <w:rsid w:val="00D05897"/>
    <w:rsid w:val="00D0698B"/>
    <w:rsid w:val="00D07189"/>
    <w:rsid w:val="00D07477"/>
    <w:rsid w:val="00D13ADE"/>
    <w:rsid w:val="00D13E44"/>
    <w:rsid w:val="00D1491D"/>
    <w:rsid w:val="00D1577D"/>
    <w:rsid w:val="00D168C5"/>
    <w:rsid w:val="00D2124D"/>
    <w:rsid w:val="00D22B33"/>
    <w:rsid w:val="00D2408B"/>
    <w:rsid w:val="00D31BA4"/>
    <w:rsid w:val="00D32640"/>
    <w:rsid w:val="00D35018"/>
    <w:rsid w:val="00D37868"/>
    <w:rsid w:val="00D421A7"/>
    <w:rsid w:val="00D4385E"/>
    <w:rsid w:val="00D476FB"/>
    <w:rsid w:val="00D50F8E"/>
    <w:rsid w:val="00D51000"/>
    <w:rsid w:val="00D5185C"/>
    <w:rsid w:val="00D55BEE"/>
    <w:rsid w:val="00D566C3"/>
    <w:rsid w:val="00D607B6"/>
    <w:rsid w:val="00D617F0"/>
    <w:rsid w:val="00D62341"/>
    <w:rsid w:val="00D6469A"/>
    <w:rsid w:val="00D747CA"/>
    <w:rsid w:val="00D75156"/>
    <w:rsid w:val="00D76789"/>
    <w:rsid w:val="00D814ED"/>
    <w:rsid w:val="00D82EC7"/>
    <w:rsid w:val="00D83895"/>
    <w:rsid w:val="00D83A55"/>
    <w:rsid w:val="00D85F2C"/>
    <w:rsid w:val="00D87603"/>
    <w:rsid w:val="00D93DE6"/>
    <w:rsid w:val="00D9646B"/>
    <w:rsid w:val="00DA040D"/>
    <w:rsid w:val="00DA3313"/>
    <w:rsid w:val="00DA5C21"/>
    <w:rsid w:val="00DA6E99"/>
    <w:rsid w:val="00DB1509"/>
    <w:rsid w:val="00DB20B5"/>
    <w:rsid w:val="00DB24D4"/>
    <w:rsid w:val="00DB360E"/>
    <w:rsid w:val="00DB4AC1"/>
    <w:rsid w:val="00DB6173"/>
    <w:rsid w:val="00DC092B"/>
    <w:rsid w:val="00DC15FF"/>
    <w:rsid w:val="00DC44CF"/>
    <w:rsid w:val="00DC4A9E"/>
    <w:rsid w:val="00DC59A0"/>
    <w:rsid w:val="00DC5AA0"/>
    <w:rsid w:val="00DC6C10"/>
    <w:rsid w:val="00DC72DF"/>
    <w:rsid w:val="00DC7467"/>
    <w:rsid w:val="00DD1A5E"/>
    <w:rsid w:val="00DD480B"/>
    <w:rsid w:val="00DD684A"/>
    <w:rsid w:val="00DD7265"/>
    <w:rsid w:val="00DE08EF"/>
    <w:rsid w:val="00DE35E8"/>
    <w:rsid w:val="00DE4559"/>
    <w:rsid w:val="00DE7EFC"/>
    <w:rsid w:val="00DF10E0"/>
    <w:rsid w:val="00DF202B"/>
    <w:rsid w:val="00DF2BE3"/>
    <w:rsid w:val="00DF2D3F"/>
    <w:rsid w:val="00DF396C"/>
    <w:rsid w:val="00DF3AC1"/>
    <w:rsid w:val="00DF432F"/>
    <w:rsid w:val="00DF56B2"/>
    <w:rsid w:val="00E006A5"/>
    <w:rsid w:val="00E024A8"/>
    <w:rsid w:val="00E04230"/>
    <w:rsid w:val="00E0574F"/>
    <w:rsid w:val="00E065B6"/>
    <w:rsid w:val="00E10A0B"/>
    <w:rsid w:val="00E10CC9"/>
    <w:rsid w:val="00E14A3D"/>
    <w:rsid w:val="00E1703C"/>
    <w:rsid w:val="00E178FD"/>
    <w:rsid w:val="00E207CB"/>
    <w:rsid w:val="00E263D1"/>
    <w:rsid w:val="00E30F4F"/>
    <w:rsid w:val="00E35EDD"/>
    <w:rsid w:val="00E36ED0"/>
    <w:rsid w:val="00E3710E"/>
    <w:rsid w:val="00E37780"/>
    <w:rsid w:val="00E50D02"/>
    <w:rsid w:val="00E56342"/>
    <w:rsid w:val="00E57FAD"/>
    <w:rsid w:val="00E6185D"/>
    <w:rsid w:val="00E63077"/>
    <w:rsid w:val="00E64D94"/>
    <w:rsid w:val="00E6600C"/>
    <w:rsid w:val="00E71AEA"/>
    <w:rsid w:val="00E73661"/>
    <w:rsid w:val="00E73968"/>
    <w:rsid w:val="00E739BD"/>
    <w:rsid w:val="00E75202"/>
    <w:rsid w:val="00E76D10"/>
    <w:rsid w:val="00E828E7"/>
    <w:rsid w:val="00E830D6"/>
    <w:rsid w:val="00E86ABE"/>
    <w:rsid w:val="00E8752E"/>
    <w:rsid w:val="00E922A9"/>
    <w:rsid w:val="00E94CFA"/>
    <w:rsid w:val="00E96518"/>
    <w:rsid w:val="00E979E8"/>
    <w:rsid w:val="00EA563A"/>
    <w:rsid w:val="00EA73DE"/>
    <w:rsid w:val="00EB02EF"/>
    <w:rsid w:val="00EB2DE6"/>
    <w:rsid w:val="00EB796B"/>
    <w:rsid w:val="00EC2C4D"/>
    <w:rsid w:val="00EC3DFA"/>
    <w:rsid w:val="00EC4D31"/>
    <w:rsid w:val="00EC53C4"/>
    <w:rsid w:val="00EC5500"/>
    <w:rsid w:val="00ED759E"/>
    <w:rsid w:val="00EE0031"/>
    <w:rsid w:val="00EE027D"/>
    <w:rsid w:val="00EE4043"/>
    <w:rsid w:val="00EE6954"/>
    <w:rsid w:val="00EE742B"/>
    <w:rsid w:val="00EE7ABA"/>
    <w:rsid w:val="00EF1832"/>
    <w:rsid w:val="00EF1850"/>
    <w:rsid w:val="00EF221B"/>
    <w:rsid w:val="00EF2F62"/>
    <w:rsid w:val="00EF57AA"/>
    <w:rsid w:val="00EF6A12"/>
    <w:rsid w:val="00EF6BCE"/>
    <w:rsid w:val="00EF73BE"/>
    <w:rsid w:val="00EF77D9"/>
    <w:rsid w:val="00F009F8"/>
    <w:rsid w:val="00F00CED"/>
    <w:rsid w:val="00F0107F"/>
    <w:rsid w:val="00F05313"/>
    <w:rsid w:val="00F054C8"/>
    <w:rsid w:val="00F07CE5"/>
    <w:rsid w:val="00F108B7"/>
    <w:rsid w:val="00F14DA3"/>
    <w:rsid w:val="00F1618A"/>
    <w:rsid w:val="00F1728D"/>
    <w:rsid w:val="00F207E9"/>
    <w:rsid w:val="00F20CF2"/>
    <w:rsid w:val="00F22380"/>
    <w:rsid w:val="00F2577F"/>
    <w:rsid w:val="00F30F34"/>
    <w:rsid w:val="00F328C0"/>
    <w:rsid w:val="00F32ADA"/>
    <w:rsid w:val="00F339AA"/>
    <w:rsid w:val="00F34C67"/>
    <w:rsid w:val="00F36701"/>
    <w:rsid w:val="00F37BFD"/>
    <w:rsid w:val="00F42588"/>
    <w:rsid w:val="00F43CAC"/>
    <w:rsid w:val="00F4631D"/>
    <w:rsid w:val="00F47A49"/>
    <w:rsid w:val="00F53B61"/>
    <w:rsid w:val="00F55E25"/>
    <w:rsid w:val="00F573AC"/>
    <w:rsid w:val="00F601BA"/>
    <w:rsid w:val="00F60532"/>
    <w:rsid w:val="00F606CE"/>
    <w:rsid w:val="00F6415D"/>
    <w:rsid w:val="00F716EA"/>
    <w:rsid w:val="00F73025"/>
    <w:rsid w:val="00F73BDF"/>
    <w:rsid w:val="00F760A0"/>
    <w:rsid w:val="00F76E5A"/>
    <w:rsid w:val="00F8068B"/>
    <w:rsid w:val="00F80A7A"/>
    <w:rsid w:val="00F80B2E"/>
    <w:rsid w:val="00F82881"/>
    <w:rsid w:val="00F85706"/>
    <w:rsid w:val="00F8685F"/>
    <w:rsid w:val="00F86A83"/>
    <w:rsid w:val="00F90626"/>
    <w:rsid w:val="00F90B22"/>
    <w:rsid w:val="00F9197F"/>
    <w:rsid w:val="00F9202C"/>
    <w:rsid w:val="00F937C4"/>
    <w:rsid w:val="00F9427C"/>
    <w:rsid w:val="00F97354"/>
    <w:rsid w:val="00FA029A"/>
    <w:rsid w:val="00FA24D9"/>
    <w:rsid w:val="00FA4FBA"/>
    <w:rsid w:val="00FA61C2"/>
    <w:rsid w:val="00FA75BF"/>
    <w:rsid w:val="00FB3852"/>
    <w:rsid w:val="00FB54BB"/>
    <w:rsid w:val="00FB7821"/>
    <w:rsid w:val="00FC142C"/>
    <w:rsid w:val="00FC23BF"/>
    <w:rsid w:val="00FC3466"/>
    <w:rsid w:val="00FC3ACD"/>
    <w:rsid w:val="00FC3D61"/>
    <w:rsid w:val="00FC5031"/>
    <w:rsid w:val="00FD2C37"/>
    <w:rsid w:val="00FD2F4E"/>
    <w:rsid w:val="00FE1729"/>
    <w:rsid w:val="00FE24BF"/>
    <w:rsid w:val="00FE4481"/>
    <w:rsid w:val="00FE460D"/>
    <w:rsid w:val="00FE5415"/>
    <w:rsid w:val="00FE5901"/>
    <w:rsid w:val="00FF1F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73AE1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0"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C75"/>
    <w:pPr>
      <w:widowControl w:val="0"/>
      <w:suppressAutoHyphens/>
      <w:spacing w:line="240" w:lineRule="atLeast"/>
    </w:pPr>
    <w:rPr>
      <w:rFonts w:ascii="Arial" w:hAnsi="Arial" w:cs="Arial"/>
      <w:lang w:eastAsia="zh-CN"/>
    </w:rPr>
  </w:style>
  <w:style w:type="paragraph" w:styleId="Heading1">
    <w:name w:val="heading 1"/>
    <w:basedOn w:val="Normal"/>
    <w:next w:val="Normal"/>
    <w:link w:val="Heading1Char"/>
    <w:qFormat/>
    <w:pPr>
      <w:keepNext/>
      <w:numPr>
        <w:numId w:val="1"/>
      </w:numPr>
      <w:tabs>
        <w:tab w:val="left" w:pos="0"/>
      </w:tabs>
      <w:spacing w:before="120" w:after="60"/>
      <w:outlineLvl w:val="0"/>
    </w:pPr>
    <w:rPr>
      <w:b/>
      <w:bCs/>
      <w:sz w:val="24"/>
      <w:szCs w:val="24"/>
    </w:rPr>
  </w:style>
  <w:style w:type="paragraph" w:styleId="Heading2">
    <w:name w:val="heading 2"/>
    <w:basedOn w:val="Heading1"/>
    <w:next w:val="Normal"/>
    <w:link w:val="Heading2Char"/>
    <w:qFormat/>
    <w:pPr>
      <w:numPr>
        <w:numId w:val="0"/>
      </w:numPr>
      <w:outlineLvl w:val="1"/>
    </w:pPr>
    <w:rPr>
      <w:sz w:val="22"/>
      <w:szCs w:val="22"/>
    </w:rPr>
  </w:style>
  <w:style w:type="paragraph" w:styleId="Heading3">
    <w:name w:val="heading 3"/>
    <w:basedOn w:val="Heading1"/>
    <w:next w:val="Normal"/>
    <w:qFormat/>
    <w:pPr>
      <w:numPr>
        <w:numId w:val="0"/>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tabs>
        <w:tab w:val="left" w:pos="0"/>
      </w:tabs>
      <w:spacing w:before="240" w:after="60"/>
      <w:outlineLvl w:val="4"/>
    </w:pPr>
  </w:style>
  <w:style w:type="paragraph" w:styleId="Heading6">
    <w:name w:val="heading 6"/>
    <w:basedOn w:val="Normal"/>
    <w:next w:val="Normal"/>
    <w:qFormat/>
    <w:pPr>
      <w:numPr>
        <w:ilvl w:val="5"/>
        <w:numId w:val="1"/>
      </w:numPr>
      <w:tabs>
        <w:tab w:val="left" w:pos="0"/>
      </w:tabs>
      <w:spacing w:before="240" w:after="60"/>
      <w:outlineLvl w:val="5"/>
    </w:pPr>
    <w:rPr>
      <w:i/>
      <w:iCs/>
    </w:rPr>
  </w:style>
  <w:style w:type="paragraph" w:styleId="Heading7">
    <w:name w:val="heading 7"/>
    <w:basedOn w:val="Normal"/>
    <w:next w:val="Normal"/>
    <w:qFormat/>
    <w:pPr>
      <w:numPr>
        <w:ilvl w:val="6"/>
        <w:numId w:val="1"/>
      </w:numPr>
      <w:tabs>
        <w:tab w:val="left" w:pos="0"/>
      </w:tabs>
      <w:spacing w:before="240" w:after="60"/>
      <w:outlineLvl w:val="6"/>
    </w:pPr>
  </w:style>
  <w:style w:type="paragraph" w:styleId="Heading8">
    <w:name w:val="heading 8"/>
    <w:basedOn w:val="Normal"/>
    <w:next w:val="Normal"/>
    <w:qFormat/>
    <w:pPr>
      <w:numPr>
        <w:ilvl w:val="7"/>
        <w:numId w:val="1"/>
      </w:numPr>
      <w:tabs>
        <w:tab w:val="left" w:pos="0"/>
      </w:tabs>
      <w:spacing w:before="240" w:after="60"/>
      <w:outlineLvl w:val="7"/>
    </w:pPr>
    <w:rPr>
      <w:i/>
      <w:iCs/>
    </w:rPr>
  </w:style>
  <w:style w:type="paragraph" w:styleId="Heading9">
    <w:name w:val="heading 9"/>
    <w:basedOn w:val="Normal"/>
    <w:next w:val="Normal"/>
    <w:qFormat/>
    <w:pPr>
      <w:numPr>
        <w:ilvl w:val="8"/>
        <w:numId w:val="1"/>
      </w:numPr>
      <w:tabs>
        <w:tab w:val="left" w:pos="0"/>
      </w:tabs>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cs="Symbol"/>
    </w:rPr>
  </w:style>
  <w:style w:type="character" w:customStyle="1" w:styleId="WW8Num3z0">
    <w:name w:val="WW8Num3z0"/>
    <w:rPr>
      <w:rFonts w:ascii="Symbol" w:hAnsi="Symbol" w:cs="Symbol"/>
    </w:rPr>
  </w:style>
  <w:style w:type="character" w:customStyle="1" w:styleId="WW8Num5z0">
    <w:name w:val="WW8Num5z0"/>
    <w:rPr>
      <w:rFonts w:ascii="Arial" w:eastAsia="Times New Roman" w:hAnsi="Arial" w:cs="Arial"/>
    </w:rPr>
  </w:style>
  <w:style w:type="character" w:customStyle="1" w:styleId="WW8Num6z0">
    <w:name w:val="WW8Num6z0"/>
    <w:rPr>
      <w:rFonts w:ascii="Symbol" w:hAnsi="Symbol" w:cs="Symbol"/>
    </w:rPr>
  </w:style>
  <w:style w:type="character" w:customStyle="1" w:styleId="WW8Num6z1">
    <w:name w:val="WW8Num6z1"/>
    <w:rPr>
      <w:rFonts w:ascii="Wingdings" w:hAnsi="Wingdings" w:cs="Wingdings"/>
    </w:rPr>
  </w:style>
  <w:style w:type="character" w:customStyle="1" w:styleId="Absatz-Standardschriftart">
    <w:name w:val="Absatz-Standardschriftart"/>
  </w:style>
  <w:style w:type="character" w:customStyle="1" w:styleId="WW8Num1z0">
    <w:name w:val="WW8Num1z0"/>
    <w:rPr>
      <w:b w:val="0"/>
    </w:rPr>
  </w:style>
  <w:style w:type="character" w:customStyle="1" w:styleId="WW8Num4z0">
    <w:name w:val="WW8Num4z0"/>
    <w:rPr>
      <w:rFonts w:ascii="Arial" w:eastAsia="Times New Roman" w:hAnsi="Arial" w:cs="Arial"/>
    </w:rPr>
  </w:style>
  <w:style w:type="character" w:customStyle="1" w:styleId="1">
    <w:name w:val="默认段落字体1"/>
  </w:style>
  <w:style w:type="character" w:styleId="Hyperlink">
    <w:name w:val="Hyperlink"/>
    <w:uiPriority w:val="99"/>
    <w:rPr>
      <w:color w:val="0000FF"/>
      <w:u w:val="single"/>
    </w:rPr>
  </w:style>
  <w:style w:type="character" w:customStyle="1" w:styleId="WW8Num4z1">
    <w:name w:val="WW8Num4z1"/>
    <w:rPr>
      <w:rFonts w:ascii="Courier New" w:hAnsi="Courier New" w:cs="Courier New"/>
    </w:rPr>
  </w:style>
  <w:style w:type="character" w:customStyle="1" w:styleId="WW8Num4z3">
    <w:name w:val="WW8Num4z3"/>
    <w:rPr>
      <w:rFonts w:ascii="Symbol" w:hAnsi="Symbol" w:cs="Symbol"/>
    </w:rPr>
  </w:style>
  <w:style w:type="character" w:customStyle="1" w:styleId="HTMLChar">
    <w:name w:val="HTML 预设格式 Char"/>
    <w:uiPriority w:val="99"/>
    <w:rPr>
      <w:rFonts w:ascii="Courier New" w:hAnsi="Courier New" w:cs="Courier New"/>
    </w:rPr>
  </w:style>
  <w:style w:type="character" w:customStyle="1" w:styleId="DefaultParagraphFontChar">
    <w:name w:val="Default Paragraph Font Char"/>
  </w:style>
  <w:style w:type="character" w:customStyle="1" w:styleId="WW8Num7z0">
    <w:name w:val="WW8Num7z0"/>
    <w:rPr>
      <w:b/>
    </w:rPr>
  </w:style>
  <w:style w:type="character" w:customStyle="1" w:styleId="WW8Num13z3">
    <w:name w:val="WW8Num13z3"/>
    <w:rPr>
      <w:rFonts w:ascii="Symbol" w:hAnsi="Symbol" w:cs="Symbol"/>
    </w:rPr>
  </w:style>
  <w:style w:type="character" w:customStyle="1" w:styleId="WW8Num14z3">
    <w:name w:val="WW8Num14z3"/>
    <w:rPr>
      <w:rFonts w:ascii="Symbol" w:hAnsi="Symbol" w:cs="Symbol"/>
    </w:rPr>
  </w:style>
  <w:style w:type="character" w:styleId="HTMLCode">
    <w:name w:val="HTML Code"/>
    <w:rPr>
      <w:rFonts w:ascii="Courier New" w:eastAsia="Times New Roman" w:hAnsi="Courier New" w:cs="Courier New"/>
      <w:sz w:val="20"/>
      <w:szCs w:val="20"/>
    </w:rPr>
  </w:style>
  <w:style w:type="character" w:customStyle="1" w:styleId="FootnoteCharacters">
    <w:name w:val="Footnote Characters"/>
    <w:rPr>
      <w:sz w:val="20"/>
      <w:szCs w:val="20"/>
      <w:vertAlign w:val="superscript"/>
    </w:rPr>
  </w:style>
  <w:style w:type="character" w:customStyle="1" w:styleId="WW8Num4z2">
    <w:name w:val="WW8Num4z2"/>
    <w:rPr>
      <w:rFonts w:ascii="Wingdings" w:hAnsi="Wingdings" w:cs="Wingdings"/>
    </w:rPr>
  </w:style>
  <w:style w:type="character" w:customStyle="1" w:styleId="WW8Num5z2">
    <w:name w:val="WW8Num5z2"/>
    <w:rPr>
      <w:rFonts w:ascii="Wingdings" w:hAnsi="Wingdings" w:cs="Wingdings"/>
    </w:rPr>
  </w:style>
  <w:style w:type="character" w:customStyle="1" w:styleId="WW8Num5z1">
    <w:name w:val="WW8Num5z1"/>
    <w:rPr>
      <w:rFonts w:ascii="Courier New" w:hAnsi="Courier New" w:cs="Courier New"/>
    </w:rPr>
  </w:style>
  <w:style w:type="character" w:styleId="Strong">
    <w:name w:val="Strong"/>
    <w:uiPriority w:val="22"/>
    <w:qFormat/>
    <w:rPr>
      <w:b/>
      <w:bCs/>
    </w:rPr>
  </w:style>
  <w:style w:type="character" w:customStyle="1" w:styleId="WW8Num14z2">
    <w:name w:val="WW8Num14z2"/>
    <w:rPr>
      <w:rFonts w:ascii="Wingdings" w:hAnsi="Wingdings" w:cs="Wingdings"/>
    </w:rPr>
  </w:style>
  <w:style w:type="character" w:customStyle="1" w:styleId="WW8Num13z1">
    <w:name w:val="WW8Num13z1"/>
    <w:rPr>
      <w:rFonts w:ascii="Courier New" w:hAnsi="Courier New" w:cs="Courier New"/>
    </w:rPr>
  </w:style>
  <w:style w:type="character" w:customStyle="1" w:styleId="TCCharChar">
    <w:name w:val="TC Char Char"/>
    <w:rPr>
      <w:rFonts w:ascii="Arial" w:hAnsi="Arial" w:cs="Arial"/>
      <w:color w:val="000000"/>
    </w:rPr>
  </w:style>
  <w:style w:type="character" w:customStyle="1" w:styleId="WW8Num14z0">
    <w:name w:val="WW8Num14z0"/>
    <w:rPr>
      <w:rFonts w:ascii="Wingdings" w:eastAsia="Times New Roman" w:hAnsi="Wingdings" w:cs="Arial"/>
    </w:rPr>
  </w:style>
  <w:style w:type="character" w:customStyle="1" w:styleId="WW8Num5z3">
    <w:name w:val="WW8Num5z3"/>
    <w:rPr>
      <w:rFonts w:ascii="Symbol" w:hAnsi="Symbol" w:cs="Symbol"/>
    </w:rPr>
  </w:style>
  <w:style w:type="character" w:customStyle="1" w:styleId="apple-converted-space">
    <w:name w:val="apple-converted-space"/>
    <w:basedOn w:val="DefaultParagraphFontChar"/>
  </w:style>
  <w:style w:type="character" w:styleId="FollowedHyperlink">
    <w:name w:val="FollowedHyperlink"/>
    <w:rPr>
      <w:color w:val="800080"/>
      <w:u w:val="single"/>
    </w:rPr>
  </w:style>
  <w:style w:type="character" w:styleId="PageNumber">
    <w:name w:val="page number"/>
    <w:rPr>
      <w:rFonts w:ascii="Times New Roman" w:hAnsi="Times New Roman" w:cs="Times New Roman"/>
    </w:rPr>
  </w:style>
  <w:style w:type="character" w:customStyle="1" w:styleId="WW8Num13z0">
    <w:name w:val="WW8Num13z0"/>
    <w:rPr>
      <w:rFonts w:ascii="Symbol" w:eastAsia="Times New Roman" w:hAnsi="Symbol" w:cs="Courier New"/>
    </w:rPr>
  </w:style>
  <w:style w:type="character" w:customStyle="1" w:styleId="NumberingSymbols">
    <w:name w:val="Numbering Symbols"/>
  </w:style>
  <w:style w:type="character" w:customStyle="1" w:styleId="apple-style-span">
    <w:name w:val="apple-style-span"/>
    <w:basedOn w:val="DefaultParagraphFontChar"/>
  </w:style>
  <w:style w:type="character" w:customStyle="1" w:styleId="WW8Num14z1">
    <w:name w:val="WW8Num14z1"/>
    <w:rPr>
      <w:rFonts w:ascii="Courier New" w:hAnsi="Courier New" w:cs="Courier New"/>
    </w:rPr>
  </w:style>
  <w:style w:type="character" w:customStyle="1" w:styleId="Heading4CharChar">
    <w:name w:val="Heading 4 Char Char"/>
    <w:rPr>
      <w:rFonts w:ascii="Arial" w:hAnsi="Arial" w:cs="Arial"/>
    </w:rPr>
  </w:style>
  <w:style w:type="character" w:customStyle="1" w:styleId="WW8Num13z2">
    <w:name w:val="WW8Num13z2"/>
    <w:rPr>
      <w:rFonts w:ascii="Wingdings" w:hAnsi="Wingdings" w:cs="Wingdings"/>
    </w:rPr>
  </w:style>
  <w:style w:type="character" w:customStyle="1" w:styleId="IndexLink">
    <w:name w:val="Index Link"/>
  </w:style>
  <w:style w:type="paragraph" w:customStyle="1" w:styleId="Heading">
    <w:name w:val="Heading"/>
    <w:basedOn w:val="Normal"/>
    <w:next w:val="Normal"/>
    <w:pPr>
      <w:spacing w:line="240" w:lineRule="auto"/>
      <w:jc w:val="center"/>
    </w:pPr>
    <w:rPr>
      <w:b/>
      <w:bCs/>
      <w:sz w:val="36"/>
      <w:szCs w:val="36"/>
    </w:rPr>
  </w:style>
  <w:style w:type="paragraph" w:styleId="BodyText">
    <w:name w:val="Body Text"/>
    <w:basedOn w:val="Normal"/>
    <w:pPr>
      <w:keepLines/>
      <w:spacing w:after="120"/>
      <w:ind w:left="720"/>
    </w:pPr>
  </w:style>
  <w:style w:type="paragraph" w:styleId="List">
    <w:name w:val="List"/>
    <w:basedOn w:val="BodyText"/>
  </w:style>
  <w:style w:type="paragraph" w:styleId="Caption">
    <w:name w:val="caption"/>
    <w:basedOn w:val="Normal"/>
    <w:qFormat/>
    <w:pPr>
      <w:suppressLineNumbers/>
      <w:spacing w:before="120" w:after="120"/>
    </w:pPr>
    <w:rPr>
      <w:rFonts w:cs="Lohit Hindi"/>
      <w:i/>
      <w:iCs/>
      <w:sz w:val="24"/>
      <w:szCs w:val="24"/>
    </w:rPr>
  </w:style>
  <w:style w:type="paragraph" w:customStyle="1" w:styleId="Index">
    <w:name w:val="Index"/>
    <w:basedOn w:val="Normal"/>
    <w:pPr>
      <w:suppressLineNumbers/>
    </w:pPr>
  </w:style>
  <w:style w:type="paragraph" w:styleId="TOC4">
    <w:name w:val="toc 4"/>
    <w:basedOn w:val="Normal"/>
    <w:next w:val="Normal"/>
    <w:pPr>
      <w:ind w:left="600"/>
    </w:pPr>
  </w:style>
  <w:style w:type="paragraph" w:styleId="Header">
    <w:name w:val="header"/>
    <w:basedOn w:val="Normal"/>
    <w:pPr>
      <w:tabs>
        <w:tab w:val="center" w:pos="4320"/>
        <w:tab w:val="right" w:pos="8640"/>
      </w:tabs>
    </w:pPr>
  </w:style>
  <w:style w:type="paragraph" w:styleId="TOC2">
    <w:name w:val="toc 2"/>
    <w:basedOn w:val="Normal"/>
    <w:next w:val="Normal"/>
    <w:uiPriority w:val="39"/>
    <w:pPr>
      <w:tabs>
        <w:tab w:val="right" w:pos="9360"/>
      </w:tabs>
      <w:ind w:left="432" w:right="720"/>
    </w:pPr>
  </w:style>
  <w:style w:type="paragraph" w:styleId="TOC5">
    <w:name w:val="toc 5"/>
    <w:basedOn w:val="Normal"/>
    <w:next w:val="Normal"/>
    <w:pPr>
      <w:ind w:left="800"/>
    </w:pPr>
  </w:style>
  <w:style w:type="paragraph" w:styleId="TOC6">
    <w:name w:val="toc 6"/>
    <w:basedOn w:val="Normal"/>
    <w:next w:val="Normal"/>
    <w:pPr>
      <w:ind w:left="1000"/>
    </w:pPr>
  </w:style>
  <w:style w:type="paragraph" w:customStyle="1" w:styleId="-11">
    <w:name w:val="彩色列表 - 强调文字颜色 11"/>
    <w:basedOn w:val="Normal"/>
    <w:pPr>
      <w:ind w:left="720"/>
    </w:pPr>
  </w:style>
  <w:style w:type="paragraph" w:customStyle="1" w:styleId="NormalLatinArial">
    <w:name w:val="Normal + (Latin) Arial"/>
    <w:basedOn w:val="Normal"/>
    <w:pPr>
      <w:widowControl/>
      <w:spacing w:before="120" w:line="260" w:lineRule="exact"/>
      <w:ind w:left="720"/>
    </w:pPr>
    <w:rPr>
      <w:color w:val="808080"/>
    </w:rPr>
  </w:style>
  <w:style w:type="paragraph" w:customStyle="1" w:styleId="Body">
    <w:name w:val="Body"/>
    <w:basedOn w:val="Normal"/>
    <w:pPr>
      <w:widowControl/>
      <w:spacing w:before="120" w:line="240" w:lineRule="auto"/>
      <w:jc w:val="both"/>
    </w:pPr>
    <w:rPr>
      <w:rFonts w:ascii="Book Antiqua" w:hAnsi="Book Antiqua" w:cs="Book Antiqua"/>
    </w:rPr>
  </w:style>
  <w:style w:type="paragraph" w:customStyle="1" w:styleId="Paragraph1">
    <w:name w:val="Paragraph1"/>
    <w:basedOn w:val="Normal"/>
    <w:pPr>
      <w:spacing w:before="80" w:line="240" w:lineRule="auto"/>
      <w:jc w:val="both"/>
    </w:pPr>
  </w:style>
  <w:style w:type="paragraph" w:customStyle="1" w:styleId="MainTitle">
    <w:name w:val="Main Title"/>
    <w:basedOn w:val="Normal"/>
    <w:pPr>
      <w:spacing w:before="480" w:after="60" w:line="240" w:lineRule="auto"/>
      <w:jc w:val="center"/>
    </w:pPr>
    <w:rPr>
      <w:b/>
      <w:bCs/>
      <w:kern w:val="1"/>
      <w:sz w:val="32"/>
      <w:szCs w:val="32"/>
    </w:rPr>
  </w:style>
  <w:style w:type="paragraph" w:customStyle="1" w:styleId="Paragraph4">
    <w:name w:val="Paragraph4"/>
    <w:basedOn w:val="Normal"/>
    <w:pPr>
      <w:spacing w:before="80" w:line="240" w:lineRule="auto"/>
      <w:ind w:left="2250"/>
      <w:jc w:val="both"/>
    </w:pPr>
  </w:style>
  <w:style w:type="paragraph" w:customStyle="1" w:styleId="Paragraph2">
    <w:name w:val="Paragraph2"/>
    <w:basedOn w:val="Normal"/>
    <w:pPr>
      <w:spacing w:before="80"/>
      <w:ind w:left="720"/>
      <w:jc w:val="both"/>
    </w:pPr>
    <w:rPr>
      <w:color w:val="000000"/>
    </w:rPr>
  </w:style>
  <w:style w:type="paragraph" w:styleId="TOC7">
    <w:name w:val="toc 7"/>
    <w:basedOn w:val="Normal"/>
    <w:next w:val="Normal"/>
    <w:pPr>
      <w:ind w:left="1200"/>
    </w:pPr>
  </w:style>
  <w:style w:type="paragraph" w:styleId="TOC8">
    <w:name w:val="toc 8"/>
    <w:basedOn w:val="Normal"/>
    <w:next w:val="Normal"/>
    <w:pPr>
      <w:ind w:left="1400"/>
    </w:pPr>
  </w:style>
  <w:style w:type="paragraph" w:customStyle="1" w:styleId="21">
    <w:name w:val="正文文本 21"/>
    <w:basedOn w:val="Normal"/>
    <w:pPr>
      <w:ind w:left="720"/>
    </w:pPr>
    <w:rPr>
      <w:color w:val="0000FF"/>
    </w:r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hAnsi="Courier New" w:cs="Courier New"/>
    </w:rPr>
  </w:style>
  <w:style w:type="paragraph" w:styleId="FootnoteText">
    <w:name w:val="footnote text"/>
    <w:basedOn w:val="Normal"/>
    <w:pPr>
      <w:keepNext/>
      <w:keepLines/>
      <w:pBdr>
        <w:bottom w:val="single" w:sz="4" w:space="0" w:color="000000"/>
      </w:pBdr>
      <w:spacing w:before="40" w:after="40"/>
      <w:ind w:left="360" w:hanging="360"/>
    </w:pPr>
    <w:rPr>
      <w:rFonts w:ascii="Helvetica" w:hAnsi="Helvetica" w:cs="Helvetica"/>
      <w:sz w:val="16"/>
      <w:szCs w:val="16"/>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cs="Book Antiqua"/>
    </w:rPr>
  </w:style>
  <w:style w:type="paragraph" w:styleId="Subtitle">
    <w:name w:val="Subtitle"/>
    <w:basedOn w:val="Normal"/>
    <w:next w:val="BodyText"/>
    <w:qFormat/>
    <w:pPr>
      <w:spacing w:after="60"/>
      <w:jc w:val="center"/>
    </w:pPr>
    <w:rPr>
      <w:i/>
      <w:iCs/>
      <w:sz w:val="36"/>
      <w:szCs w:val="36"/>
      <w:lang w:val="en-AU"/>
    </w:rPr>
  </w:style>
  <w:style w:type="paragraph" w:customStyle="1" w:styleId="10">
    <w:name w:val="文档结构图1"/>
    <w:basedOn w:val="Normal"/>
    <w:pPr>
      <w:shd w:val="clear" w:color="auto" w:fill="000080"/>
    </w:pPr>
    <w:rPr>
      <w:rFonts w:ascii="Tahoma" w:hAnsi="Tahoma" w:cs="Tahoma"/>
    </w:rPr>
  </w:style>
  <w:style w:type="paragraph" w:styleId="TOC9">
    <w:name w:val="toc 9"/>
    <w:basedOn w:val="Normal"/>
    <w:next w:val="Normal"/>
    <w:pPr>
      <w:ind w:left="1600"/>
    </w:pPr>
  </w:style>
  <w:style w:type="paragraph" w:customStyle="1" w:styleId="210">
    <w:name w:val="正文文本缩进 21"/>
    <w:basedOn w:val="Normal"/>
    <w:pPr>
      <w:ind w:left="720"/>
    </w:pPr>
    <w:rPr>
      <w:color w:val="0000FF"/>
    </w:rPr>
  </w:style>
  <w:style w:type="paragraph" w:styleId="TOC3">
    <w:name w:val="toc 3"/>
    <w:basedOn w:val="Normal"/>
    <w:next w:val="Normal"/>
    <w:uiPriority w:val="39"/>
    <w:pPr>
      <w:tabs>
        <w:tab w:val="left" w:pos="1440"/>
        <w:tab w:val="right" w:pos="9360"/>
      </w:tabs>
      <w:ind w:left="864"/>
    </w:pPr>
  </w:style>
  <w:style w:type="paragraph" w:styleId="Footer">
    <w:name w:val="footer"/>
    <w:basedOn w:val="Normal"/>
    <w:pPr>
      <w:tabs>
        <w:tab w:val="center" w:pos="4320"/>
        <w:tab w:val="right" w:pos="8640"/>
      </w:tabs>
    </w:pPr>
  </w:style>
  <w:style w:type="paragraph" w:customStyle="1" w:styleId="11">
    <w:name w:val="题注1"/>
    <w:basedOn w:val="Normal"/>
    <w:pPr>
      <w:suppressLineNumbers/>
      <w:spacing w:before="120" w:after="120"/>
    </w:pPr>
    <w:rPr>
      <w:i/>
      <w:iCs/>
      <w:sz w:val="24"/>
      <w:szCs w:val="24"/>
    </w:rPr>
  </w:style>
  <w:style w:type="paragraph" w:customStyle="1" w:styleId="12">
    <w:name w:val="正文缩进1"/>
    <w:basedOn w:val="Normal"/>
    <w:pPr>
      <w:ind w:left="900" w:hanging="900"/>
    </w:pPr>
  </w:style>
  <w:style w:type="paragraph" w:customStyle="1" w:styleId="TC">
    <w:name w:val="TC"/>
    <w:basedOn w:val="Normal"/>
    <w:link w:val="TCChar"/>
    <w:qFormat/>
    <w:pPr>
      <w:widowControl/>
      <w:suppressAutoHyphens w:val="0"/>
      <w:spacing w:after="156" w:line="240" w:lineRule="auto"/>
      <w:ind w:left="720"/>
    </w:pPr>
    <w:rPr>
      <w:color w:val="000000"/>
    </w:rPr>
  </w:style>
  <w:style w:type="paragraph" w:customStyle="1" w:styleId="maintitle0">
    <w:name w:val="maintitle"/>
    <w:basedOn w:val="Normal"/>
    <w:pPr>
      <w:widowControl/>
      <w:spacing w:before="480" w:after="60" w:line="240" w:lineRule="auto"/>
      <w:jc w:val="center"/>
    </w:pPr>
    <w:rPr>
      <w:b/>
      <w:bCs/>
      <w:sz w:val="32"/>
      <w:szCs w:val="32"/>
    </w:rPr>
  </w:style>
  <w:style w:type="paragraph" w:customStyle="1" w:styleId="Tabletext">
    <w:name w:val="Tabletext"/>
    <w:basedOn w:val="Normal"/>
    <w:pPr>
      <w:keepLines/>
      <w:spacing w:after="120"/>
    </w:pPr>
  </w:style>
  <w:style w:type="paragraph" w:customStyle="1" w:styleId="InfoBlue">
    <w:name w:val="InfoBlue"/>
    <w:basedOn w:val="Normal"/>
    <w:next w:val="BodyText"/>
    <w:pPr>
      <w:spacing w:after="120"/>
      <w:ind w:left="720"/>
    </w:pPr>
    <w:rPr>
      <w:color w:val="0000FF"/>
    </w:rPr>
  </w:style>
  <w:style w:type="paragraph" w:styleId="TOC1">
    <w:name w:val="toc 1"/>
    <w:basedOn w:val="Normal"/>
    <w:next w:val="Normal"/>
    <w:uiPriority w:val="39"/>
    <w:pPr>
      <w:tabs>
        <w:tab w:val="right" w:pos="9360"/>
      </w:tabs>
      <w:spacing w:before="240" w:after="60"/>
      <w:ind w:right="720"/>
    </w:pPr>
  </w:style>
  <w:style w:type="paragraph" w:styleId="BalloonText">
    <w:name w:val="Balloon Text"/>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WW-Heading">
    <w:name w:val="WW-Heading"/>
    <w:basedOn w:val="Normal"/>
    <w:next w:val="BodyText"/>
    <w:pPr>
      <w:keepNext/>
      <w:spacing w:before="240" w:after="120"/>
    </w:pPr>
    <w:rPr>
      <w:rFonts w:eastAsia="Arial Unicode MS" w:cs="Arial Unicode MS"/>
      <w:sz w:val="28"/>
      <w:szCs w:val="28"/>
    </w:rPr>
  </w:style>
  <w:style w:type="paragraph" w:customStyle="1" w:styleId="MediumGrid1-Accent21">
    <w:name w:val="Medium Grid 1 - Accent 21"/>
    <w:basedOn w:val="Normal"/>
    <w:qFormat/>
    <w:pPr>
      <w:ind w:left="720"/>
    </w:pPr>
  </w:style>
  <w:style w:type="paragraph" w:customStyle="1" w:styleId="Bullet1">
    <w:name w:val="Bullet1"/>
    <w:basedOn w:val="Normal"/>
    <w:pPr>
      <w:numPr>
        <w:numId w:val="7"/>
      </w:numPr>
      <w:tabs>
        <w:tab w:val="left" w:pos="432"/>
      </w:tabs>
      <w:ind w:left="720"/>
    </w:pPr>
  </w:style>
  <w:style w:type="paragraph" w:customStyle="1" w:styleId="Contents10">
    <w:name w:val="Contents 10"/>
    <w:basedOn w:val="Index"/>
    <w:pPr>
      <w:tabs>
        <w:tab w:val="right" w:leader="dot" w:pos="7091"/>
      </w:tabs>
      <w:ind w:left="2547"/>
    </w:pPr>
  </w:style>
  <w:style w:type="paragraph" w:customStyle="1" w:styleId="TableHeading">
    <w:name w:val="Table Heading"/>
    <w:basedOn w:val="TableContents"/>
    <w:pPr>
      <w:jc w:val="center"/>
    </w:pPr>
    <w:rPr>
      <w:b/>
      <w:bCs/>
    </w:rPr>
  </w:style>
  <w:style w:type="paragraph" w:customStyle="1" w:styleId="Bullet2">
    <w:name w:val="Bullet2"/>
    <w:basedOn w:val="Normal"/>
    <w:pPr>
      <w:numPr>
        <w:numId w:val="3"/>
      </w:numPr>
      <w:tabs>
        <w:tab w:val="left" w:pos="360"/>
      </w:tabs>
      <w:ind w:left="1440"/>
    </w:pPr>
    <w:rPr>
      <w:color w:val="000080"/>
    </w:rPr>
  </w:style>
  <w:style w:type="paragraph" w:customStyle="1" w:styleId="Paragraph3">
    <w:name w:val="Paragraph3"/>
    <w:basedOn w:val="Normal"/>
    <w:pPr>
      <w:spacing w:before="80" w:line="240" w:lineRule="auto"/>
      <w:ind w:left="1530"/>
      <w:jc w:val="both"/>
    </w:pPr>
  </w:style>
  <w:style w:type="table" w:styleId="TableGrid">
    <w:name w:val="Table Grid"/>
    <w:basedOn w:val="TableNormal"/>
    <w:uiPriority w:val="59"/>
    <w:rsid w:val="003F65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CChar">
    <w:name w:val="TC Char"/>
    <w:link w:val="TC"/>
    <w:rsid w:val="003F6583"/>
    <w:rPr>
      <w:rFonts w:ascii="Arial" w:hAnsi="Arial" w:cs="Arial"/>
      <w:color w:val="000000"/>
      <w:lang w:val="en-US" w:eastAsia="zh-CN"/>
    </w:rPr>
  </w:style>
  <w:style w:type="character" w:customStyle="1" w:styleId="Heading2Char">
    <w:name w:val="Heading 2 Char"/>
    <w:link w:val="Heading2"/>
    <w:rsid w:val="00892C75"/>
    <w:rPr>
      <w:rFonts w:ascii="Arial" w:hAnsi="Arial" w:cs="Arial"/>
      <w:b/>
      <w:bCs/>
      <w:sz w:val="22"/>
      <w:szCs w:val="22"/>
      <w:lang w:val="en-US" w:eastAsia="zh-CN"/>
    </w:rPr>
  </w:style>
  <w:style w:type="character" w:customStyle="1" w:styleId="HTMLPreformattedChar">
    <w:name w:val="HTML Preformatted Char"/>
    <w:link w:val="HTMLPreformatted"/>
    <w:uiPriority w:val="99"/>
    <w:rsid w:val="00EC53C4"/>
    <w:rPr>
      <w:rFonts w:ascii="Courier New" w:hAnsi="Courier New" w:cs="Courier New"/>
      <w:lang w:val="en-US" w:eastAsia="zh-CN"/>
    </w:rPr>
  </w:style>
  <w:style w:type="paragraph" w:styleId="ListParagraph">
    <w:name w:val="List Paragraph"/>
    <w:basedOn w:val="Normal"/>
    <w:uiPriority w:val="72"/>
    <w:rsid w:val="00543117"/>
    <w:pPr>
      <w:ind w:left="720"/>
      <w:contextualSpacing/>
    </w:pPr>
  </w:style>
  <w:style w:type="paragraph" w:styleId="NormalWeb">
    <w:name w:val="Normal (Web)"/>
    <w:basedOn w:val="Normal"/>
    <w:uiPriority w:val="99"/>
    <w:semiHidden/>
    <w:unhideWhenUsed/>
    <w:rsid w:val="003818A8"/>
    <w:rPr>
      <w:rFonts w:ascii="Times New Roman" w:hAnsi="Times New Roman" w:cs="Times New Roman"/>
      <w:sz w:val="24"/>
      <w:szCs w:val="24"/>
    </w:rPr>
  </w:style>
  <w:style w:type="character" w:customStyle="1" w:styleId="Heading1Char">
    <w:name w:val="Heading 1 Char"/>
    <w:basedOn w:val="DefaultParagraphFont"/>
    <w:link w:val="Heading1"/>
    <w:rsid w:val="004F3F66"/>
    <w:rPr>
      <w:rFonts w:ascii="Arial" w:hAnsi="Arial" w:cs="Arial"/>
      <w:b/>
      <w:bCs/>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82383">
      <w:bodyDiv w:val="1"/>
      <w:marLeft w:val="0"/>
      <w:marRight w:val="0"/>
      <w:marTop w:val="0"/>
      <w:marBottom w:val="0"/>
      <w:divBdr>
        <w:top w:val="none" w:sz="0" w:space="0" w:color="auto"/>
        <w:left w:val="none" w:sz="0" w:space="0" w:color="auto"/>
        <w:bottom w:val="none" w:sz="0" w:space="0" w:color="auto"/>
        <w:right w:val="none" w:sz="0" w:space="0" w:color="auto"/>
      </w:divBdr>
    </w:div>
    <w:div w:id="89006448">
      <w:bodyDiv w:val="1"/>
      <w:marLeft w:val="0"/>
      <w:marRight w:val="0"/>
      <w:marTop w:val="0"/>
      <w:marBottom w:val="0"/>
      <w:divBdr>
        <w:top w:val="none" w:sz="0" w:space="0" w:color="auto"/>
        <w:left w:val="none" w:sz="0" w:space="0" w:color="auto"/>
        <w:bottom w:val="none" w:sz="0" w:space="0" w:color="auto"/>
        <w:right w:val="none" w:sz="0" w:space="0" w:color="auto"/>
      </w:divBdr>
    </w:div>
    <w:div w:id="121851140">
      <w:bodyDiv w:val="1"/>
      <w:marLeft w:val="0"/>
      <w:marRight w:val="0"/>
      <w:marTop w:val="0"/>
      <w:marBottom w:val="0"/>
      <w:divBdr>
        <w:top w:val="none" w:sz="0" w:space="0" w:color="auto"/>
        <w:left w:val="none" w:sz="0" w:space="0" w:color="auto"/>
        <w:bottom w:val="none" w:sz="0" w:space="0" w:color="auto"/>
        <w:right w:val="none" w:sz="0" w:space="0" w:color="auto"/>
      </w:divBdr>
    </w:div>
    <w:div w:id="134832937">
      <w:bodyDiv w:val="1"/>
      <w:marLeft w:val="0"/>
      <w:marRight w:val="0"/>
      <w:marTop w:val="0"/>
      <w:marBottom w:val="0"/>
      <w:divBdr>
        <w:top w:val="none" w:sz="0" w:space="0" w:color="auto"/>
        <w:left w:val="none" w:sz="0" w:space="0" w:color="auto"/>
        <w:bottom w:val="none" w:sz="0" w:space="0" w:color="auto"/>
        <w:right w:val="none" w:sz="0" w:space="0" w:color="auto"/>
      </w:divBdr>
    </w:div>
    <w:div w:id="149059989">
      <w:bodyDiv w:val="1"/>
      <w:marLeft w:val="0"/>
      <w:marRight w:val="0"/>
      <w:marTop w:val="0"/>
      <w:marBottom w:val="0"/>
      <w:divBdr>
        <w:top w:val="none" w:sz="0" w:space="0" w:color="auto"/>
        <w:left w:val="none" w:sz="0" w:space="0" w:color="auto"/>
        <w:bottom w:val="none" w:sz="0" w:space="0" w:color="auto"/>
        <w:right w:val="none" w:sz="0" w:space="0" w:color="auto"/>
      </w:divBdr>
    </w:div>
    <w:div w:id="150293054">
      <w:bodyDiv w:val="1"/>
      <w:marLeft w:val="0"/>
      <w:marRight w:val="0"/>
      <w:marTop w:val="0"/>
      <w:marBottom w:val="0"/>
      <w:divBdr>
        <w:top w:val="none" w:sz="0" w:space="0" w:color="auto"/>
        <w:left w:val="none" w:sz="0" w:space="0" w:color="auto"/>
        <w:bottom w:val="none" w:sz="0" w:space="0" w:color="auto"/>
        <w:right w:val="none" w:sz="0" w:space="0" w:color="auto"/>
      </w:divBdr>
    </w:div>
    <w:div w:id="233393107">
      <w:bodyDiv w:val="1"/>
      <w:marLeft w:val="0"/>
      <w:marRight w:val="0"/>
      <w:marTop w:val="0"/>
      <w:marBottom w:val="0"/>
      <w:divBdr>
        <w:top w:val="none" w:sz="0" w:space="0" w:color="auto"/>
        <w:left w:val="none" w:sz="0" w:space="0" w:color="auto"/>
        <w:bottom w:val="none" w:sz="0" w:space="0" w:color="auto"/>
        <w:right w:val="none" w:sz="0" w:space="0" w:color="auto"/>
      </w:divBdr>
    </w:div>
    <w:div w:id="330790608">
      <w:bodyDiv w:val="1"/>
      <w:marLeft w:val="0"/>
      <w:marRight w:val="0"/>
      <w:marTop w:val="0"/>
      <w:marBottom w:val="0"/>
      <w:divBdr>
        <w:top w:val="none" w:sz="0" w:space="0" w:color="auto"/>
        <w:left w:val="none" w:sz="0" w:space="0" w:color="auto"/>
        <w:bottom w:val="none" w:sz="0" w:space="0" w:color="auto"/>
        <w:right w:val="none" w:sz="0" w:space="0" w:color="auto"/>
      </w:divBdr>
    </w:div>
    <w:div w:id="410126971">
      <w:bodyDiv w:val="1"/>
      <w:marLeft w:val="0"/>
      <w:marRight w:val="0"/>
      <w:marTop w:val="0"/>
      <w:marBottom w:val="0"/>
      <w:divBdr>
        <w:top w:val="none" w:sz="0" w:space="0" w:color="auto"/>
        <w:left w:val="none" w:sz="0" w:space="0" w:color="auto"/>
        <w:bottom w:val="none" w:sz="0" w:space="0" w:color="auto"/>
        <w:right w:val="none" w:sz="0" w:space="0" w:color="auto"/>
      </w:divBdr>
    </w:div>
    <w:div w:id="416243741">
      <w:bodyDiv w:val="1"/>
      <w:marLeft w:val="0"/>
      <w:marRight w:val="0"/>
      <w:marTop w:val="0"/>
      <w:marBottom w:val="0"/>
      <w:divBdr>
        <w:top w:val="none" w:sz="0" w:space="0" w:color="auto"/>
        <w:left w:val="none" w:sz="0" w:space="0" w:color="auto"/>
        <w:bottom w:val="none" w:sz="0" w:space="0" w:color="auto"/>
        <w:right w:val="none" w:sz="0" w:space="0" w:color="auto"/>
      </w:divBdr>
    </w:div>
    <w:div w:id="481888569">
      <w:bodyDiv w:val="1"/>
      <w:marLeft w:val="0"/>
      <w:marRight w:val="0"/>
      <w:marTop w:val="0"/>
      <w:marBottom w:val="0"/>
      <w:divBdr>
        <w:top w:val="none" w:sz="0" w:space="0" w:color="auto"/>
        <w:left w:val="none" w:sz="0" w:space="0" w:color="auto"/>
        <w:bottom w:val="none" w:sz="0" w:space="0" w:color="auto"/>
        <w:right w:val="none" w:sz="0" w:space="0" w:color="auto"/>
      </w:divBdr>
    </w:div>
    <w:div w:id="519897652">
      <w:bodyDiv w:val="1"/>
      <w:marLeft w:val="0"/>
      <w:marRight w:val="0"/>
      <w:marTop w:val="0"/>
      <w:marBottom w:val="0"/>
      <w:divBdr>
        <w:top w:val="none" w:sz="0" w:space="0" w:color="auto"/>
        <w:left w:val="none" w:sz="0" w:space="0" w:color="auto"/>
        <w:bottom w:val="none" w:sz="0" w:space="0" w:color="auto"/>
        <w:right w:val="none" w:sz="0" w:space="0" w:color="auto"/>
      </w:divBdr>
    </w:div>
    <w:div w:id="566455417">
      <w:bodyDiv w:val="1"/>
      <w:marLeft w:val="0"/>
      <w:marRight w:val="0"/>
      <w:marTop w:val="0"/>
      <w:marBottom w:val="0"/>
      <w:divBdr>
        <w:top w:val="none" w:sz="0" w:space="0" w:color="auto"/>
        <w:left w:val="none" w:sz="0" w:space="0" w:color="auto"/>
        <w:bottom w:val="none" w:sz="0" w:space="0" w:color="auto"/>
        <w:right w:val="none" w:sz="0" w:space="0" w:color="auto"/>
      </w:divBdr>
    </w:div>
    <w:div w:id="616327796">
      <w:bodyDiv w:val="1"/>
      <w:marLeft w:val="0"/>
      <w:marRight w:val="0"/>
      <w:marTop w:val="0"/>
      <w:marBottom w:val="0"/>
      <w:divBdr>
        <w:top w:val="none" w:sz="0" w:space="0" w:color="auto"/>
        <w:left w:val="none" w:sz="0" w:space="0" w:color="auto"/>
        <w:bottom w:val="none" w:sz="0" w:space="0" w:color="auto"/>
        <w:right w:val="none" w:sz="0" w:space="0" w:color="auto"/>
      </w:divBdr>
    </w:div>
    <w:div w:id="669336669">
      <w:bodyDiv w:val="1"/>
      <w:marLeft w:val="0"/>
      <w:marRight w:val="0"/>
      <w:marTop w:val="0"/>
      <w:marBottom w:val="0"/>
      <w:divBdr>
        <w:top w:val="none" w:sz="0" w:space="0" w:color="auto"/>
        <w:left w:val="none" w:sz="0" w:space="0" w:color="auto"/>
        <w:bottom w:val="none" w:sz="0" w:space="0" w:color="auto"/>
        <w:right w:val="none" w:sz="0" w:space="0" w:color="auto"/>
      </w:divBdr>
    </w:div>
    <w:div w:id="701321401">
      <w:bodyDiv w:val="1"/>
      <w:marLeft w:val="0"/>
      <w:marRight w:val="0"/>
      <w:marTop w:val="0"/>
      <w:marBottom w:val="0"/>
      <w:divBdr>
        <w:top w:val="none" w:sz="0" w:space="0" w:color="auto"/>
        <w:left w:val="none" w:sz="0" w:space="0" w:color="auto"/>
        <w:bottom w:val="none" w:sz="0" w:space="0" w:color="auto"/>
        <w:right w:val="none" w:sz="0" w:space="0" w:color="auto"/>
      </w:divBdr>
    </w:div>
    <w:div w:id="709845194">
      <w:bodyDiv w:val="1"/>
      <w:marLeft w:val="0"/>
      <w:marRight w:val="0"/>
      <w:marTop w:val="0"/>
      <w:marBottom w:val="0"/>
      <w:divBdr>
        <w:top w:val="none" w:sz="0" w:space="0" w:color="auto"/>
        <w:left w:val="none" w:sz="0" w:space="0" w:color="auto"/>
        <w:bottom w:val="none" w:sz="0" w:space="0" w:color="auto"/>
        <w:right w:val="none" w:sz="0" w:space="0" w:color="auto"/>
      </w:divBdr>
    </w:div>
    <w:div w:id="733939930">
      <w:bodyDiv w:val="1"/>
      <w:marLeft w:val="0"/>
      <w:marRight w:val="0"/>
      <w:marTop w:val="0"/>
      <w:marBottom w:val="0"/>
      <w:divBdr>
        <w:top w:val="none" w:sz="0" w:space="0" w:color="auto"/>
        <w:left w:val="none" w:sz="0" w:space="0" w:color="auto"/>
        <w:bottom w:val="none" w:sz="0" w:space="0" w:color="auto"/>
        <w:right w:val="none" w:sz="0" w:space="0" w:color="auto"/>
      </w:divBdr>
    </w:div>
    <w:div w:id="738669138">
      <w:bodyDiv w:val="1"/>
      <w:marLeft w:val="0"/>
      <w:marRight w:val="0"/>
      <w:marTop w:val="0"/>
      <w:marBottom w:val="0"/>
      <w:divBdr>
        <w:top w:val="none" w:sz="0" w:space="0" w:color="auto"/>
        <w:left w:val="none" w:sz="0" w:space="0" w:color="auto"/>
        <w:bottom w:val="none" w:sz="0" w:space="0" w:color="auto"/>
        <w:right w:val="none" w:sz="0" w:space="0" w:color="auto"/>
      </w:divBdr>
    </w:div>
    <w:div w:id="745883608">
      <w:bodyDiv w:val="1"/>
      <w:marLeft w:val="0"/>
      <w:marRight w:val="0"/>
      <w:marTop w:val="0"/>
      <w:marBottom w:val="0"/>
      <w:divBdr>
        <w:top w:val="none" w:sz="0" w:space="0" w:color="auto"/>
        <w:left w:val="none" w:sz="0" w:space="0" w:color="auto"/>
        <w:bottom w:val="none" w:sz="0" w:space="0" w:color="auto"/>
        <w:right w:val="none" w:sz="0" w:space="0" w:color="auto"/>
      </w:divBdr>
    </w:div>
    <w:div w:id="790826661">
      <w:bodyDiv w:val="1"/>
      <w:marLeft w:val="0"/>
      <w:marRight w:val="0"/>
      <w:marTop w:val="0"/>
      <w:marBottom w:val="0"/>
      <w:divBdr>
        <w:top w:val="none" w:sz="0" w:space="0" w:color="auto"/>
        <w:left w:val="none" w:sz="0" w:space="0" w:color="auto"/>
        <w:bottom w:val="none" w:sz="0" w:space="0" w:color="auto"/>
        <w:right w:val="none" w:sz="0" w:space="0" w:color="auto"/>
      </w:divBdr>
    </w:div>
    <w:div w:id="868421361">
      <w:bodyDiv w:val="1"/>
      <w:marLeft w:val="0"/>
      <w:marRight w:val="0"/>
      <w:marTop w:val="0"/>
      <w:marBottom w:val="0"/>
      <w:divBdr>
        <w:top w:val="none" w:sz="0" w:space="0" w:color="auto"/>
        <w:left w:val="none" w:sz="0" w:space="0" w:color="auto"/>
        <w:bottom w:val="none" w:sz="0" w:space="0" w:color="auto"/>
        <w:right w:val="none" w:sz="0" w:space="0" w:color="auto"/>
      </w:divBdr>
    </w:div>
    <w:div w:id="885524679">
      <w:bodyDiv w:val="1"/>
      <w:marLeft w:val="0"/>
      <w:marRight w:val="0"/>
      <w:marTop w:val="0"/>
      <w:marBottom w:val="0"/>
      <w:divBdr>
        <w:top w:val="none" w:sz="0" w:space="0" w:color="auto"/>
        <w:left w:val="none" w:sz="0" w:space="0" w:color="auto"/>
        <w:bottom w:val="none" w:sz="0" w:space="0" w:color="auto"/>
        <w:right w:val="none" w:sz="0" w:space="0" w:color="auto"/>
      </w:divBdr>
    </w:div>
    <w:div w:id="957179865">
      <w:bodyDiv w:val="1"/>
      <w:marLeft w:val="0"/>
      <w:marRight w:val="0"/>
      <w:marTop w:val="0"/>
      <w:marBottom w:val="0"/>
      <w:divBdr>
        <w:top w:val="none" w:sz="0" w:space="0" w:color="auto"/>
        <w:left w:val="none" w:sz="0" w:space="0" w:color="auto"/>
        <w:bottom w:val="none" w:sz="0" w:space="0" w:color="auto"/>
        <w:right w:val="none" w:sz="0" w:space="0" w:color="auto"/>
      </w:divBdr>
    </w:div>
    <w:div w:id="1025865746">
      <w:bodyDiv w:val="1"/>
      <w:marLeft w:val="0"/>
      <w:marRight w:val="0"/>
      <w:marTop w:val="0"/>
      <w:marBottom w:val="0"/>
      <w:divBdr>
        <w:top w:val="none" w:sz="0" w:space="0" w:color="auto"/>
        <w:left w:val="none" w:sz="0" w:space="0" w:color="auto"/>
        <w:bottom w:val="none" w:sz="0" w:space="0" w:color="auto"/>
        <w:right w:val="none" w:sz="0" w:space="0" w:color="auto"/>
      </w:divBdr>
    </w:div>
    <w:div w:id="1032220398">
      <w:bodyDiv w:val="1"/>
      <w:marLeft w:val="0"/>
      <w:marRight w:val="0"/>
      <w:marTop w:val="0"/>
      <w:marBottom w:val="0"/>
      <w:divBdr>
        <w:top w:val="none" w:sz="0" w:space="0" w:color="auto"/>
        <w:left w:val="none" w:sz="0" w:space="0" w:color="auto"/>
        <w:bottom w:val="none" w:sz="0" w:space="0" w:color="auto"/>
        <w:right w:val="none" w:sz="0" w:space="0" w:color="auto"/>
      </w:divBdr>
    </w:div>
    <w:div w:id="1043139035">
      <w:bodyDiv w:val="1"/>
      <w:marLeft w:val="0"/>
      <w:marRight w:val="0"/>
      <w:marTop w:val="0"/>
      <w:marBottom w:val="0"/>
      <w:divBdr>
        <w:top w:val="none" w:sz="0" w:space="0" w:color="auto"/>
        <w:left w:val="none" w:sz="0" w:space="0" w:color="auto"/>
        <w:bottom w:val="none" w:sz="0" w:space="0" w:color="auto"/>
        <w:right w:val="none" w:sz="0" w:space="0" w:color="auto"/>
      </w:divBdr>
    </w:div>
    <w:div w:id="1070034926">
      <w:bodyDiv w:val="1"/>
      <w:marLeft w:val="0"/>
      <w:marRight w:val="0"/>
      <w:marTop w:val="0"/>
      <w:marBottom w:val="0"/>
      <w:divBdr>
        <w:top w:val="none" w:sz="0" w:space="0" w:color="auto"/>
        <w:left w:val="none" w:sz="0" w:space="0" w:color="auto"/>
        <w:bottom w:val="none" w:sz="0" w:space="0" w:color="auto"/>
        <w:right w:val="none" w:sz="0" w:space="0" w:color="auto"/>
      </w:divBdr>
    </w:div>
    <w:div w:id="1128746091">
      <w:bodyDiv w:val="1"/>
      <w:marLeft w:val="0"/>
      <w:marRight w:val="0"/>
      <w:marTop w:val="0"/>
      <w:marBottom w:val="0"/>
      <w:divBdr>
        <w:top w:val="none" w:sz="0" w:space="0" w:color="auto"/>
        <w:left w:val="none" w:sz="0" w:space="0" w:color="auto"/>
        <w:bottom w:val="none" w:sz="0" w:space="0" w:color="auto"/>
        <w:right w:val="none" w:sz="0" w:space="0" w:color="auto"/>
      </w:divBdr>
    </w:div>
    <w:div w:id="1134984276">
      <w:bodyDiv w:val="1"/>
      <w:marLeft w:val="0"/>
      <w:marRight w:val="0"/>
      <w:marTop w:val="0"/>
      <w:marBottom w:val="0"/>
      <w:divBdr>
        <w:top w:val="none" w:sz="0" w:space="0" w:color="auto"/>
        <w:left w:val="none" w:sz="0" w:space="0" w:color="auto"/>
        <w:bottom w:val="none" w:sz="0" w:space="0" w:color="auto"/>
        <w:right w:val="none" w:sz="0" w:space="0" w:color="auto"/>
      </w:divBdr>
    </w:div>
    <w:div w:id="1167793286">
      <w:bodyDiv w:val="1"/>
      <w:marLeft w:val="0"/>
      <w:marRight w:val="0"/>
      <w:marTop w:val="0"/>
      <w:marBottom w:val="0"/>
      <w:divBdr>
        <w:top w:val="none" w:sz="0" w:space="0" w:color="auto"/>
        <w:left w:val="none" w:sz="0" w:space="0" w:color="auto"/>
        <w:bottom w:val="none" w:sz="0" w:space="0" w:color="auto"/>
        <w:right w:val="none" w:sz="0" w:space="0" w:color="auto"/>
      </w:divBdr>
    </w:div>
    <w:div w:id="1168712380">
      <w:bodyDiv w:val="1"/>
      <w:marLeft w:val="0"/>
      <w:marRight w:val="0"/>
      <w:marTop w:val="0"/>
      <w:marBottom w:val="0"/>
      <w:divBdr>
        <w:top w:val="none" w:sz="0" w:space="0" w:color="auto"/>
        <w:left w:val="none" w:sz="0" w:space="0" w:color="auto"/>
        <w:bottom w:val="none" w:sz="0" w:space="0" w:color="auto"/>
        <w:right w:val="none" w:sz="0" w:space="0" w:color="auto"/>
      </w:divBdr>
    </w:div>
    <w:div w:id="1188055584">
      <w:bodyDiv w:val="1"/>
      <w:marLeft w:val="0"/>
      <w:marRight w:val="0"/>
      <w:marTop w:val="0"/>
      <w:marBottom w:val="0"/>
      <w:divBdr>
        <w:top w:val="none" w:sz="0" w:space="0" w:color="auto"/>
        <w:left w:val="none" w:sz="0" w:space="0" w:color="auto"/>
        <w:bottom w:val="none" w:sz="0" w:space="0" w:color="auto"/>
        <w:right w:val="none" w:sz="0" w:space="0" w:color="auto"/>
      </w:divBdr>
    </w:div>
    <w:div w:id="1218397813">
      <w:bodyDiv w:val="1"/>
      <w:marLeft w:val="0"/>
      <w:marRight w:val="0"/>
      <w:marTop w:val="0"/>
      <w:marBottom w:val="0"/>
      <w:divBdr>
        <w:top w:val="none" w:sz="0" w:space="0" w:color="auto"/>
        <w:left w:val="none" w:sz="0" w:space="0" w:color="auto"/>
        <w:bottom w:val="none" w:sz="0" w:space="0" w:color="auto"/>
        <w:right w:val="none" w:sz="0" w:space="0" w:color="auto"/>
      </w:divBdr>
    </w:div>
    <w:div w:id="1299337371">
      <w:bodyDiv w:val="1"/>
      <w:marLeft w:val="0"/>
      <w:marRight w:val="0"/>
      <w:marTop w:val="0"/>
      <w:marBottom w:val="0"/>
      <w:divBdr>
        <w:top w:val="none" w:sz="0" w:space="0" w:color="auto"/>
        <w:left w:val="none" w:sz="0" w:space="0" w:color="auto"/>
        <w:bottom w:val="none" w:sz="0" w:space="0" w:color="auto"/>
        <w:right w:val="none" w:sz="0" w:space="0" w:color="auto"/>
      </w:divBdr>
    </w:div>
    <w:div w:id="1342119953">
      <w:bodyDiv w:val="1"/>
      <w:marLeft w:val="0"/>
      <w:marRight w:val="0"/>
      <w:marTop w:val="0"/>
      <w:marBottom w:val="0"/>
      <w:divBdr>
        <w:top w:val="none" w:sz="0" w:space="0" w:color="auto"/>
        <w:left w:val="none" w:sz="0" w:space="0" w:color="auto"/>
        <w:bottom w:val="none" w:sz="0" w:space="0" w:color="auto"/>
        <w:right w:val="none" w:sz="0" w:space="0" w:color="auto"/>
      </w:divBdr>
    </w:div>
    <w:div w:id="1383944575">
      <w:bodyDiv w:val="1"/>
      <w:marLeft w:val="0"/>
      <w:marRight w:val="0"/>
      <w:marTop w:val="0"/>
      <w:marBottom w:val="0"/>
      <w:divBdr>
        <w:top w:val="none" w:sz="0" w:space="0" w:color="auto"/>
        <w:left w:val="none" w:sz="0" w:space="0" w:color="auto"/>
        <w:bottom w:val="none" w:sz="0" w:space="0" w:color="auto"/>
        <w:right w:val="none" w:sz="0" w:space="0" w:color="auto"/>
      </w:divBdr>
    </w:div>
    <w:div w:id="1414356822">
      <w:bodyDiv w:val="1"/>
      <w:marLeft w:val="0"/>
      <w:marRight w:val="0"/>
      <w:marTop w:val="0"/>
      <w:marBottom w:val="0"/>
      <w:divBdr>
        <w:top w:val="none" w:sz="0" w:space="0" w:color="auto"/>
        <w:left w:val="none" w:sz="0" w:space="0" w:color="auto"/>
        <w:bottom w:val="none" w:sz="0" w:space="0" w:color="auto"/>
        <w:right w:val="none" w:sz="0" w:space="0" w:color="auto"/>
      </w:divBdr>
    </w:div>
    <w:div w:id="1568413245">
      <w:bodyDiv w:val="1"/>
      <w:marLeft w:val="0"/>
      <w:marRight w:val="0"/>
      <w:marTop w:val="0"/>
      <w:marBottom w:val="0"/>
      <w:divBdr>
        <w:top w:val="none" w:sz="0" w:space="0" w:color="auto"/>
        <w:left w:val="none" w:sz="0" w:space="0" w:color="auto"/>
        <w:bottom w:val="none" w:sz="0" w:space="0" w:color="auto"/>
        <w:right w:val="none" w:sz="0" w:space="0" w:color="auto"/>
      </w:divBdr>
    </w:div>
    <w:div w:id="1799494209">
      <w:bodyDiv w:val="1"/>
      <w:marLeft w:val="0"/>
      <w:marRight w:val="0"/>
      <w:marTop w:val="0"/>
      <w:marBottom w:val="0"/>
      <w:divBdr>
        <w:top w:val="none" w:sz="0" w:space="0" w:color="auto"/>
        <w:left w:val="none" w:sz="0" w:space="0" w:color="auto"/>
        <w:bottom w:val="none" w:sz="0" w:space="0" w:color="auto"/>
        <w:right w:val="none" w:sz="0" w:space="0" w:color="auto"/>
      </w:divBdr>
    </w:div>
    <w:div w:id="1893687246">
      <w:bodyDiv w:val="1"/>
      <w:marLeft w:val="0"/>
      <w:marRight w:val="0"/>
      <w:marTop w:val="0"/>
      <w:marBottom w:val="0"/>
      <w:divBdr>
        <w:top w:val="none" w:sz="0" w:space="0" w:color="auto"/>
        <w:left w:val="none" w:sz="0" w:space="0" w:color="auto"/>
        <w:bottom w:val="none" w:sz="0" w:space="0" w:color="auto"/>
        <w:right w:val="none" w:sz="0" w:space="0" w:color="auto"/>
      </w:divBdr>
    </w:div>
    <w:div w:id="1900163333">
      <w:bodyDiv w:val="1"/>
      <w:marLeft w:val="0"/>
      <w:marRight w:val="0"/>
      <w:marTop w:val="0"/>
      <w:marBottom w:val="0"/>
      <w:divBdr>
        <w:top w:val="none" w:sz="0" w:space="0" w:color="auto"/>
        <w:left w:val="none" w:sz="0" w:space="0" w:color="auto"/>
        <w:bottom w:val="none" w:sz="0" w:space="0" w:color="auto"/>
        <w:right w:val="none" w:sz="0" w:space="0" w:color="auto"/>
      </w:divBdr>
    </w:div>
    <w:div w:id="1941523811">
      <w:bodyDiv w:val="1"/>
      <w:marLeft w:val="0"/>
      <w:marRight w:val="0"/>
      <w:marTop w:val="0"/>
      <w:marBottom w:val="0"/>
      <w:divBdr>
        <w:top w:val="none" w:sz="0" w:space="0" w:color="auto"/>
        <w:left w:val="none" w:sz="0" w:space="0" w:color="auto"/>
        <w:bottom w:val="none" w:sz="0" w:space="0" w:color="auto"/>
        <w:right w:val="none" w:sz="0" w:space="0" w:color="auto"/>
      </w:divBdr>
    </w:div>
    <w:div w:id="1983609485">
      <w:bodyDiv w:val="1"/>
      <w:marLeft w:val="0"/>
      <w:marRight w:val="0"/>
      <w:marTop w:val="0"/>
      <w:marBottom w:val="0"/>
      <w:divBdr>
        <w:top w:val="none" w:sz="0" w:space="0" w:color="auto"/>
        <w:left w:val="none" w:sz="0" w:space="0" w:color="auto"/>
        <w:bottom w:val="none" w:sz="0" w:space="0" w:color="auto"/>
        <w:right w:val="none" w:sz="0" w:space="0" w:color="auto"/>
      </w:divBdr>
    </w:div>
    <w:div w:id="2002804244">
      <w:bodyDiv w:val="1"/>
      <w:marLeft w:val="0"/>
      <w:marRight w:val="0"/>
      <w:marTop w:val="0"/>
      <w:marBottom w:val="0"/>
      <w:divBdr>
        <w:top w:val="none" w:sz="0" w:space="0" w:color="auto"/>
        <w:left w:val="none" w:sz="0" w:space="0" w:color="auto"/>
        <w:bottom w:val="none" w:sz="0" w:space="0" w:color="auto"/>
        <w:right w:val="none" w:sz="0" w:space="0" w:color="auto"/>
      </w:divBdr>
    </w:div>
    <w:div w:id="2060667101">
      <w:bodyDiv w:val="1"/>
      <w:marLeft w:val="0"/>
      <w:marRight w:val="0"/>
      <w:marTop w:val="0"/>
      <w:marBottom w:val="0"/>
      <w:divBdr>
        <w:top w:val="none" w:sz="0" w:space="0" w:color="auto"/>
        <w:left w:val="none" w:sz="0" w:space="0" w:color="auto"/>
        <w:bottom w:val="none" w:sz="0" w:space="0" w:color="auto"/>
        <w:right w:val="none" w:sz="0" w:space="0" w:color="auto"/>
      </w:divBdr>
    </w:div>
    <w:div w:id="2081244398">
      <w:bodyDiv w:val="1"/>
      <w:marLeft w:val="0"/>
      <w:marRight w:val="0"/>
      <w:marTop w:val="0"/>
      <w:marBottom w:val="0"/>
      <w:divBdr>
        <w:top w:val="none" w:sz="0" w:space="0" w:color="auto"/>
        <w:left w:val="none" w:sz="0" w:space="0" w:color="auto"/>
        <w:bottom w:val="none" w:sz="0" w:space="0" w:color="auto"/>
        <w:right w:val="none" w:sz="0" w:space="0" w:color="auto"/>
      </w:divBdr>
    </w:div>
    <w:div w:id="2131433813">
      <w:bodyDiv w:val="1"/>
      <w:marLeft w:val="0"/>
      <w:marRight w:val="0"/>
      <w:marTop w:val="0"/>
      <w:marBottom w:val="0"/>
      <w:divBdr>
        <w:top w:val="none" w:sz="0" w:space="0" w:color="auto"/>
        <w:left w:val="none" w:sz="0" w:space="0" w:color="auto"/>
        <w:bottom w:val="none" w:sz="0" w:space="0" w:color="auto"/>
        <w:right w:val="none" w:sz="0" w:space="0" w:color="auto"/>
      </w:divBdr>
    </w:div>
  </w:divs>
  <w:encoding w:val="x-mac-chinesesimp"/>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s://developers.facebook.com/" TargetMode="Externa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s://oauth.io/dashboard" TargetMode="External"/><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hyperlink" Target="http://stackoverflow.com/questions/7570327/how-to-post-in-google-plus-wall" TargetMode="External"/><Relationship Id="rId27" Type="http://schemas.openxmlformats.org/officeDocument/2006/relationships/hyperlink" Target="https://docs.google.com/spreadsheets/d/1p0oop5WuiCgZyKH0cHFsRCBIufEQg8zVi0IUEpQbPhA/edit?ts=5637cbc5#gid=0" TargetMode="External"/><Relationship Id="rId28" Type="http://schemas.openxmlformats.org/officeDocument/2006/relationships/image" Target="media/image10.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oauth.io" TargetMode="External"/><Relationship Id="rId11" Type="http://schemas.openxmlformats.org/officeDocument/2006/relationships/hyperlink" Target="https://www.linkedin.com/developer/apps" TargetMode="External"/><Relationship Id="rId12" Type="http://schemas.openxmlformats.org/officeDocument/2006/relationships/image" Target="media/image2.png"/><Relationship Id="rId13" Type="http://schemas.openxmlformats.org/officeDocument/2006/relationships/hyperlink" Target="https://oauth.io/auth" TargetMode="External"/><Relationship Id="rId14" Type="http://schemas.openxmlformats.org/officeDocument/2006/relationships/hyperlink" Target="https://oauth.io/dashboard" TargetMode="External"/><Relationship Id="rId15" Type="http://schemas.openxmlformats.org/officeDocument/2006/relationships/image" Target="media/image3.png"/><Relationship Id="rId16" Type="http://schemas.openxmlformats.org/officeDocument/2006/relationships/hyperlink" Target="https://apps.twitter.com/" TargetMode="External"/><Relationship Id="rId17" Type="http://schemas.openxmlformats.org/officeDocument/2006/relationships/image" Target="media/image4.png"/><Relationship Id="rId18" Type="http://schemas.openxmlformats.org/officeDocument/2006/relationships/hyperlink" Target="https://oauth.io/dashboard" TargetMode="External"/><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1921F-7C72-5B4B-A7AC-B6376E5C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9</Pages>
  <Words>1033</Words>
  <Characters>5892</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Application Requirements Specification</vt:lpstr>
    </vt:vector>
  </TitlesOfParts>
  <Company>TopCoder, Inc.</Company>
  <LinksUpToDate>false</LinksUpToDate>
  <CharactersWithSpaces>6912</CharactersWithSpaces>
  <SharedDoc>false</SharedDoc>
  <HLinks>
    <vt:vector size="30" baseType="variant">
      <vt:variant>
        <vt:i4>917581</vt:i4>
      </vt:variant>
      <vt:variant>
        <vt:i4>36</vt:i4>
      </vt:variant>
      <vt:variant>
        <vt:i4>0</vt:i4>
      </vt:variant>
      <vt:variant>
        <vt:i4>5</vt:i4>
      </vt:variant>
      <vt:variant>
        <vt:lpwstr>http://csfv.com:8889/forums/settings</vt:lpwstr>
      </vt:variant>
      <vt:variant>
        <vt:lpwstr/>
      </vt:variant>
      <vt:variant>
        <vt:i4>5505069</vt:i4>
      </vt:variant>
      <vt:variant>
        <vt:i4>33</vt:i4>
      </vt:variant>
      <vt:variant>
        <vt:i4>0</vt:i4>
      </vt:variant>
      <vt:variant>
        <vt:i4>5</vt:i4>
      </vt:variant>
      <vt:variant>
        <vt:lpwstr>http://csfv.com:8889/</vt:lpwstr>
      </vt:variant>
      <vt:variant>
        <vt:lpwstr/>
      </vt:variant>
      <vt:variant>
        <vt:i4>2424917</vt:i4>
      </vt:variant>
      <vt:variant>
        <vt:i4>30</vt:i4>
      </vt:variant>
      <vt:variant>
        <vt:i4>0</vt:i4>
      </vt:variant>
      <vt:variant>
        <vt:i4>5</vt:i4>
      </vt:variant>
      <vt:variant>
        <vt:lpwstr>https://github.com/topcoderinc/csfv_frontend_module/wiki/How-to-create-and-apply-git-patch-in-CSFV%3F</vt:lpwstr>
      </vt:variant>
      <vt:variant>
        <vt:lpwstr/>
      </vt:variant>
      <vt:variant>
        <vt:i4>6094930</vt:i4>
      </vt:variant>
      <vt:variant>
        <vt:i4>27</vt:i4>
      </vt:variant>
      <vt:variant>
        <vt:i4>0</vt:i4>
      </vt:variant>
      <vt:variant>
        <vt:i4>5</vt:i4>
      </vt:variant>
      <vt:variant>
        <vt:lpwstr>https://github.com/topcoderinc/csfv_frontend_module</vt:lpwstr>
      </vt:variant>
      <vt:variant>
        <vt:lpwstr>configuration</vt:lpwstr>
      </vt:variant>
      <vt:variant>
        <vt:i4>6881338</vt:i4>
      </vt:variant>
      <vt:variant>
        <vt:i4>24</vt:i4>
      </vt:variant>
      <vt:variant>
        <vt:i4>0</vt:i4>
      </vt:variant>
      <vt:variant>
        <vt:i4>5</vt:i4>
      </vt:variant>
      <vt:variant>
        <vt:lpwstr>https://github.com/topcoderinc/csfv_frontend_module/wiki/Setup-Guide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Requirements Specification</dc:title>
  <dc:subject>&lt;Project Name&gt;</dc:subject>
  <dc:creator>TopCoder</dc:creator>
  <cp:keywords>Software Requirements</cp:keywords>
  <cp:lastModifiedBy>Microsoft Office User</cp:lastModifiedBy>
  <cp:revision>116</cp:revision>
  <cp:lastPrinted>2013-03-03T00:46:00Z</cp:lastPrinted>
  <dcterms:created xsi:type="dcterms:W3CDTF">2015-06-30T22:02:00Z</dcterms:created>
  <dcterms:modified xsi:type="dcterms:W3CDTF">2015-12-17T06:39:00Z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2052-8.1.0.3363</vt:lpwstr>
  </property>
</Properties>
</file>